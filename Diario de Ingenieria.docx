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EE2D9" w14:textId="275B2465" w:rsidR="00F5689F" w:rsidRPr="005A0F31" w:rsidRDefault="001833D7" w:rsidP="00702223">
      <w:pPr>
        <w:spacing w:before="0"/>
        <w:rPr>
          <w:noProof/>
          <w:sz w:val="22"/>
          <w:szCs w:val="14"/>
        </w:rPr>
      </w:pPr>
      <w:r>
        <w:rPr>
          <w:rFonts w:ascii="Arial" w:hAnsi="Arial"/>
          <w:b/>
          <w:bCs/>
          <w:noProof/>
          <w:szCs w:val="24"/>
          <w:lang w:val="en-US"/>
        </w:rPr>
        <w:drawing>
          <wp:anchor distT="0" distB="0" distL="114300" distR="114300" simplePos="0" relativeHeight="251671552" behindDoc="1" locked="0" layoutInCell="1" allowOverlap="1" wp14:anchorId="720CD5A7" wp14:editId="19F81EFB">
            <wp:simplePos x="0" y="0"/>
            <wp:positionH relativeFrom="margin">
              <wp:align>left</wp:align>
            </wp:positionH>
            <wp:positionV relativeFrom="paragraph">
              <wp:posOffset>0</wp:posOffset>
            </wp:positionV>
            <wp:extent cx="2057400" cy="1400175"/>
            <wp:effectExtent l="0" t="0" r="0" b="9525"/>
            <wp:wrapNone/>
            <wp:docPr id="14780662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66208" name="Imagen 1478066208"/>
                    <pic:cNvPicPr/>
                  </pic:nvPicPr>
                  <pic:blipFill>
                    <a:blip r:embed="rId10">
                      <a:extLst>
                        <a:ext uri="{28A0092B-C50C-407E-A947-70E740481C1C}">
                          <a14:useLocalDpi xmlns:a14="http://schemas.microsoft.com/office/drawing/2010/main" val="0"/>
                        </a:ext>
                      </a:extLst>
                    </a:blip>
                    <a:stretch>
                      <a:fillRect/>
                    </a:stretch>
                  </pic:blipFill>
                  <pic:spPr>
                    <a:xfrm>
                      <a:off x="0" y="0"/>
                      <a:ext cx="2057400" cy="1400175"/>
                    </a:xfrm>
                    <a:prstGeom prst="rect">
                      <a:avLst/>
                    </a:prstGeom>
                  </pic:spPr>
                </pic:pic>
              </a:graphicData>
            </a:graphic>
            <wp14:sizeRelH relativeFrom="margin">
              <wp14:pctWidth>0</wp14:pctWidth>
            </wp14:sizeRelH>
          </wp:anchor>
        </w:drawing>
      </w:r>
      <w:r w:rsidR="00C85B84" w:rsidRPr="005A0F31">
        <w:rPr>
          <w:noProof/>
          <w:sz w:val="22"/>
          <w:szCs w:val="14"/>
          <w:lang w:bidi="es-ES"/>
        </w:rPr>
        <mc:AlternateContent>
          <mc:Choice Requires="wpg">
            <w:drawing>
              <wp:anchor distT="0" distB="0" distL="114300" distR="114300" simplePos="0" relativeHeight="251668480" behindDoc="1" locked="1" layoutInCell="1" allowOverlap="1" wp14:anchorId="4B34E766" wp14:editId="4893A3E7">
                <wp:simplePos x="0" y="0"/>
                <wp:positionH relativeFrom="page">
                  <wp:align>right</wp:align>
                </wp:positionH>
                <wp:positionV relativeFrom="paragraph">
                  <wp:posOffset>-914400</wp:posOffset>
                </wp:positionV>
                <wp:extent cx="7589520" cy="10671810"/>
                <wp:effectExtent l="0" t="0" r="0" b="0"/>
                <wp:wrapNone/>
                <wp:docPr id="22" name="Grupo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3" name="Grupo 23"/>
                        <wpg:cNvGrpSpPr>
                          <a:grpSpLocks/>
                        </wpg:cNvGrpSpPr>
                        <wpg:grpSpPr bwMode="auto">
                          <a:xfrm>
                            <a:off x="6586" y="0"/>
                            <a:ext cx="5369" cy="2980"/>
                            <a:chOff x="6586" y="0"/>
                            <a:chExt cx="5369" cy="2980"/>
                          </a:xfrm>
                        </wpg:grpSpPr>
                        <wps:wsp>
                          <wps:cNvPr id="24"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upo 29"/>
                        <wpg:cNvGrpSpPr>
                          <a:grpSpLocks/>
                        </wpg:cNvGrpSpPr>
                        <wpg:grpSpPr bwMode="auto">
                          <a:xfrm>
                            <a:off x="0" y="12290"/>
                            <a:ext cx="3551" cy="3551"/>
                            <a:chOff x="0" y="12290"/>
                            <a:chExt cx="3551" cy="3551"/>
                          </a:xfrm>
                        </wpg:grpSpPr>
                        <wps:wsp>
                          <wps:cNvPr id="30"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D30090" id="Grupo 22" o:spid="_x0000_s1026" alt="&quot;&quot;" style="position:absolute;margin-left:546.4pt;margin-top:-1in;width:597.6pt;height:840.3pt;z-index:-251648000;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">
                <v:group id="Grupo 2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" path="m2389,1195l1194,,,1195,1194,2389,2389,1195e" fillcolor="#f9d448 [3209]" stroked="f">
                    <v:path arrowok="t" o:connecttype="custom" o:connectlocs="2389,1786;1194,591;0,1786;1194,2980;2389,1786" o:connectangles="0,0,0,0,0"/>
                  </v:shape>
                </v:group>
                <v:group id="Grupo 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" path="m2329,1164l1165,,,1164r2329,e" fillcolor="#f9d448 [3209]" stroked="f">
                    <v:path arrowok="t" o:connecttype="custom" o:connectlocs="2329,15840;1165,14676;0,15840;2329,15840" o:connectangles="0,0,0,0"/>
                  </v:shape>
                </v:group>
                <w10:wrap anchorx="page"/>
                <w10:anchorlock/>
              </v:group>
            </w:pict>
          </mc:Fallback>
        </mc:AlternateContent>
      </w:r>
    </w:p>
    <w:p w14:paraId="067A1F4E" w14:textId="4BAA2F15" w:rsidR="00C85B84" w:rsidRPr="005A0F31" w:rsidRDefault="00C85B84" w:rsidP="00702223">
      <w:pPr>
        <w:pStyle w:val="Informacindecontactodecuerpo"/>
        <w:rPr>
          <w:rStyle w:val="Textoverde"/>
          <w:noProof/>
        </w:rPr>
      </w:pPr>
    </w:p>
    <w:p w14:paraId="7CBBE000" w14:textId="1187F1FD" w:rsidR="00FD2594" w:rsidRDefault="00FD2594" w:rsidP="00FD2594">
      <w:pPr>
        <w:jc w:val="center"/>
        <w:rPr>
          <w:rFonts w:ascii="Arial" w:hAnsi="Arial"/>
          <w:b/>
          <w:bCs/>
          <w:noProof/>
          <w:szCs w:val="24"/>
          <w:lang w:val="en-US"/>
        </w:rPr>
      </w:pPr>
    </w:p>
    <w:p w14:paraId="09E5A6CE" w14:textId="77777777" w:rsidR="001833D7" w:rsidRDefault="001833D7" w:rsidP="00FD2594">
      <w:pPr>
        <w:jc w:val="center"/>
        <w:rPr>
          <w:rFonts w:ascii="Arial" w:hAnsi="Arial"/>
          <w:b/>
          <w:bCs/>
          <w:noProof/>
          <w:szCs w:val="24"/>
          <w:lang w:val="en-US"/>
        </w:rPr>
      </w:pPr>
    </w:p>
    <w:p w14:paraId="7E688D8E" w14:textId="5E30445F" w:rsidR="00C8183F" w:rsidRPr="001833D7" w:rsidRDefault="00FD2594" w:rsidP="00FD2594">
      <w:pPr>
        <w:jc w:val="center"/>
        <w:rPr>
          <w:rFonts w:ascii="Arial" w:hAnsi="Arial"/>
          <w:b/>
          <w:bCs/>
          <w:noProof/>
          <w:szCs w:val="24"/>
          <w:lang w:val="es-CR"/>
        </w:rPr>
      </w:pPr>
      <w:r w:rsidRPr="001833D7">
        <w:rPr>
          <w:rFonts w:ascii="Arial" w:hAnsi="Arial"/>
          <w:b/>
          <w:bCs/>
          <w:noProof/>
          <w:szCs w:val="24"/>
          <w:lang w:val="es-CR"/>
        </w:rPr>
        <w:t>Universidad Técnica Nacional</w:t>
      </w:r>
    </w:p>
    <w:p w14:paraId="5479DC20" w14:textId="7455BD1C" w:rsidR="00FD2594" w:rsidRPr="001833D7" w:rsidRDefault="00FD2594" w:rsidP="00FD2594">
      <w:pPr>
        <w:jc w:val="center"/>
        <w:rPr>
          <w:rFonts w:ascii="Arial" w:hAnsi="Arial"/>
          <w:b/>
          <w:bCs/>
          <w:noProof/>
          <w:szCs w:val="24"/>
          <w:lang w:val="es-CR"/>
        </w:rPr>
      </w:pPr>
      <w:r w:rsidRPr="001833D7">
        <w:rPr>
          <w:rFonts w:ascii="Arial" w:hAnsi="Arial"/>
          <w:b/>
          <w:bCs/>
          <w:noProof/>
          <w:szCs w:val="24"/>
          <w:lang w:val="es-CR"/>
        </w:rPr>
        <w:t>Sede del Pacífico</w:t>
      </w:r>
    </w:p>
    <w:p w14:paraId="1E7B9775" w14:textId="77777777" w:rsidR="001833D7" w:rsidRPr="001833D7" w:rsidRDefault="001833D7" w:rsidP="00FD2594">
      <w:pPr>
        <w:jc w:val="center"/>
        <w:rPr>
          <w:rFonts w:ascii="Arial" w:hAnsi="Arial"/>
          <w:b/>
          <w:bCs/>
          <w:noProof/>
          <w:szCs w:val="24"/>
          <w:lang w:val="es-CR"/>
        </w:rPr>
      </w:pPr>
    </w:p>
    <w:p w14:paraId="23564CAB" w14:textId="53DA11E5" w:rsidR="00FD2594" w:rsidRPr="001833D7" w:rsidRDefault="00FD2594" w:rsidP="00FD2594">
      <w:pPr>
        <w:jc w:val="center"/>
        <w:rPr>
          <w:rFonts w:ascii="Arial" w:hAnsi="Arial"/>
          <w:b/>
          <w:bCs/>
          <w:noProof/>
          <w:szCs w:val="24"/>
          <w:lang w:val="es-CR"/>
        </w:rPr>
      </w:pPr>
      <w:r w:rsidRPr="001833D7">
        <w:rPr>
          <w:rFonts w:ascii="Arial" w:hAnsi="Arial"/>
          <w:b/>
          <w:bCs/>
          <w:noProof/>
          <w:szCs w:val="24"/>
          <w:lang w:val="es-CR"/>
        </w:rPr>
        <w:t>Tecnologias y Sistemas Web I</w:t>
      </w:r>
    </w:p>
    <w:p w14:paraId="02CC54C0" w14:textId="2B871F7E" w:rsidR="00FD2594" w:rsidRPr="001833D7" w:rsidRDefault="00FD2594" w:rsidP="00FD2594">
      <w:pPr>
        <w:jc w:val="center"/>
        <w:rPr>
          <w:rFonts w:ascii="Arial" w:hAnsi="Arial"/>
          <w:b/>
          <w:bCs/>
          <w:noProof/>
          <w:szCs w:val="24"/>
          <w:lang w:val="es-CR"/>
        </w:rPr>
      </w:pPr>
      <w:r w:rsidRPr="001833D7">
        <w:rPr>
          <w:rFonts w:ascii="Arial" w:hAnsi="Arial"/>
          <w:b/>
          <w:bCs/>
          <w:noProof/>
          <w:szCs w:val="24"/>
          <w:lang w:val="es-CR"/>
        </w:rPr>
        <w:t>TI-421</w:t>
      </w:r>
    </w:p>
    <w:p w14:paraId="3B7E9DAC" w14:textId="77777777" w:rsidR="00FD2594" w:rsidRPr="001833D7" w:rsidRDefault="00FD2594" w:rsidP="00FD2594">
      <w:pPr>
        <w:jc w:val="center"/>
        <w:rPr>
          <w:rFonts w:ascii="Arial" w:hAnsi="Arial"/>
          <w:b/>
          <w:bCs/>
          <w:noProof/>
          <w:szCs w:val="24"/>
          <w:lang w:val="es-CR"/>
        </w:rPr>
      </w:pPr>
    </w:p>
    <w:p w14:paraId="26AA59AE" w14:textId="215F5EEE" w:rsidR="00FD2594" w:rsidRPr="00FD2594" w:rsidRDefault="00FD2594" w:rsidP="00FD2594">
      <w:pPr>
        <w:jc w:val="center"/>
        <w:rPr>
          <w:rFonts w:ascii="Arial" w:hAnsi="Arial"/>
          <w:b/>
          <w:bCs/>
          <w:noProof/>
          <w:szCs w:val="24"/>
          <w:lang w:val="es-CR"/>
        </w:rPr>
      </w:pPr>
      <w:r w:rsidRPr="00FD2594">
        <w:rPr>
          <w:rFonts w:ascii="Arial" w:hAnsi="Arial"/>
          <w:b/>
          <w:bCs/>
          <w:noProof/>
          <w:szCs w:val="24"/>
          <w:lang w:val="es-CR"/>
        </w:rPr>
        <w:t>Dia</w:t>
      </w:r>
      <w:r>
        <w:rPr>
          <w:rFonts w:ascii="Arial" w:hAnsi="Arial"/>
          <w:b/>
          <w:bCs/>
          <w:noProof/>
          <w:szCs w:val="24"/>
          <w:lang w:val="es-CR"/>
        </w:rPr>
        <w:t>rio de Ingeniería</w:t>
      </w:r>
    </w:p>
    <w:p w14:paraId="41F60B03" w14:textId="77777777" w:rsidR="00FD2594" w:rsidRPr="00FD2594" w:rsidRDefault="00FD2594" w:rsidP="00FD2594">
      <w:pPr>
        <w:jc w:val="center"/>
        <w:rPr>
          <w:rFonts w:ascii="Arial" w:hAnsi="Arial"/>
          <w:b/>
          <w:bCs/>
          <w:noProof/>
          <w:szCs w:val="24"/>
          <w:lang w:val="es-CR"/>
        </w:rPr>
      </w:pPr>
    </w:p>
    <w:p w14:paraId="07F71E09" w14:textId="7F7AD52E" w:rsidR="00FD2594" w:rsidRPr="00FD2594" w:rsidRDefault="00FD2594" w:rsidP="00FD2594">
      <w:pPr>
        <w:jc w:val="center"/>
        <w:rPr>
          <w:rFonts w:ascii="Arial" w:hAnsi="Arial"/>
          <w:b/>
          <w:bCs/>
          <w:noProof/>
          <w:szCs w:val="24"/>
          <w:lang w:val="es-CR"/>
        </w:rPr>
      </w:pPr>
      <w:r w:rsidRPr="00FD2594">
        <w:rPr>
          <w:rFonts w:ascii="Arial" w:hAnsi="Arial"/>
          <w:b/>
          <w:bCs/>
          <w:noProof/>
          <w:szCs w:val="24"/>
          <w:lang w:val="es-CR"/>
        </w:rPr>
        <w:t>Estudiante:</w:t>
      </w:r>
    </w:p>
    <w:p w14:paraId="13C0B8B1" w14:textId="09EE0EB9" w:rsidR="00FD2594" w:rsidRPr="00FD2594" w:rsidRDefault="00FD2594" w:rsidP="00FD2594">
      <w:pPr>
        <w:jc w:val="center"/>
        <w:rPr>
          <w:rFonts w:ascii="Arial" w:hAnsi="Arial"/>
          <w:b/>
          <w:bCs/>
          <w:noProof/>
          <w:szCs w:val="24"/>
          <w:lang w:val="es-CR"/>
        </w:rPr>
      </w:pPr>
      <w:r w:rsidRPr="00FD2594">
        <w:rPr>
          <w:rFonts w:ascii="Arial" w:hAnsi="Arial"/>
          <w:b/>
          <w:bCs/>
          <w:noProof/>
          <w:szCs w:val="24"/>
          <w:lang w:val="es-CR"/>
        </w:rPr>
        <w:t>María Camila Sánchez Bejarano</w:t>
      </w:r>
    </w:p>
    <w:p w14:paraId="78289937" w14:textId="77777777" w:rsidR="00FD2594" w:rsidRPr="00FD2594" w:rsidRDefault="00FD2594" w:rsidP="00FD2594">
      <w:pPr>
        <w:jc w:val="center"/>
        <w:rPr>
          <w:rFonts w:ascii="Arial" w:hAnsi="Arial"/>
          <w:b/>
          <w:bCs/>
          <w:noProof/>
          <w:szCs w:val="24"/>
          <w:lang w:val="es-CR"/>
        </w:rPr>
      </w:pPr>
    </w:p>
    <w:p w14:paraId="10D1A407" w14:textId="0175C610" w:rsidR="00FD2594" w:rsidRPr="001833D7" w:rsidRDefault="00FD2594" w:rsidP="00FD2594">
      <w:pPr>
        <w:jc w:val="center"/>
        <w:rPr>
          <w:rFonts w:ascii="Arial" w:hAnsi="Arial"/>
          <w:b/>
          <w:bCs/>
          <w:noProof/>
          <w:szCs w:val="24"/>
          <w:lang w:val="es-CR"/>
        </w:rPr>
      </w:pPr>
      <w:r w:rsidRPr="001833D7">
        <w:rPr>
          <w:rFonts w:ascii="Arial" w:hAnsi="Arial"/>
          <w:b/>
          <w:bCs/>
          <w:noProof/>
          <w:szCs w:val="24"/>
          <w:lang w:val="es-CR"/>
        </w:rPr>
        <w:t>Profesor:</w:t>
      </w:r>
    </w:p>
    <w:p w14:paraId="504EEF77" w14:textId="0BD81B00" w:rsidR="00FD2594" w:rsidRPr="001833D7" w:rsidRDefault="00FD2594" w:rsidP="00FD2594">
      <w:pPr>
        <w:jc w:val="center"/>
        <w:rPr>
          <w:rFonts w:ascii="Arial" w:hAnsi="Arial"/>
          <w:b/>
          <w:bCs/>
          <w:noProof/>
          <w:szCs w:val="24"/>
          <w:lang w:val="es-CR"/>
        </w:rPr>
      </w:pPr>
      <w:r w:rsidRPr="001833D7">
        <w:rPr>
          <w:rFonts w:ascii="Arial" w:hAnsi="Arial"/>
          <w:b/>
          <w:bCs/>
          <w:noProof/>
          <w:szCs w:val="24"/>
          <w:lang w:val="es-CR"/>
        </w:rPr>
        <w:t>Walter Alfonso Alpízar Argüello</w:t>
      </w:r>
    </w:p>
    <w:p w14:paraId="077FC31B" w14:textId="77777777" w:rsidR="001833D7" w:rsidRPr="001833D7" w:rsidRDefault="001833D7" w:rsidP="00FD2594">
      <w:pPr>
        <w:jc w:val="center"/>
        <w:rPr>
          <w:rFonts w:ascii="Arial" w:hAnsi="Arial"/>
          <w:b/>
          <w:bCs/>
          <w:noProof/>
          <w:szCs w:val="24"/>
          <w:lang w:val="es-CR"/>
        </w:rPr>
      </w:pPr>
    </w:p>
    <w:p w14:paraId="51967536" w14:textId="0EC99497" w:rsidR="00FD2594" w:rsidRDefault="001833D7" w:rsidP="00FD2594">
      <w:pPr>
        <w:jc w:val="center"/>
        <w:rPr>
          <w:rFonts w:ascii="Arial" w:hAnsi="Arial"/>
          <w:b/>
          <w:bCs/>
          <w:noProof/>
          <w:szCs w:val="24"/>
          <w:lang w:val="es-CR"/>
        </w:rPr>
      </w:pPr>
      <w:r w:rsidRPr="001833D7">
        <w:rPr>
          <w:rFonts w:ascii="Arial" w:hAnsi="Arial"/>
          <w:b/>
          <w:bCs/>
          <w:noProof/>
          <w:szCs w:val="24"/>
          <w:lang w:val="es-CR"/>
        </w:rPr>
        <w:t>Fecha de e</w:t>
      </w:r>
      <w:r>
        <w:rPr>
          <w:rFonts w:ascii="Arial" w:hAnsi="Arial"/>
          <w:b/>
          <w:bCs/>
          <w:noProof/>
          <w:szCs w:val="24"/>
          <w:lang w:val="es-CR"/>
        </w:rPr>
        <w:t>ntrega:</w:t>
      </w:r>
    </w:p>
    <w:p w14:paraId="11ED0FAA" w14:textId="178253E3" w:rsidR="001833D7" w:rsidRDefault="001833D7" w:rsidP="001833D7">
      <w:pPr>
        <w:jc w:val="center"/>
        <w:rPr>
          <w:rFonts w:ascii="Arial" w:hAnsi="Arial"/>
          <w:b/>
          <w:bCs/>
          <w:noProof/>
          <w:szCs w:val="24"/>
          <w:lang w:val="es-CR"/>
        </w:rPr>
      </w:pPr>
      <w:r>
        <w:rPr>
          <w:rFonts w:ascii="Arial" w:hAnsi="Arial"/>
          <w:b/>
          <w:bCs/>
          <w:noProof/>
          <w:szCs w:val="24"/>
          <w:lang w:val="es-CR"/>
        </w:rPr>
        <w:t xml:space="preserve">25 de agosto de 2023 </w:t>
      </w:r>
    </w:p>
    <w:p w14:paraId="1D785B18" w14:textId="77777777" w:rsidR="001833D7" w:rsidRPr="001833D7" w:rsidRDefault="001833D7" w:rsidP="001833D7">
      <w:pPr>
        <w:jc w:val="center"/>
        <w:rPr>
          <w:rFonts w:ascii="Arial" w:hAnsi="Arial"/>
          <w:b/>
          <w:bCs/>
          <w:noProof/>
          <w:szCs w:val="24"/>
          <w:lang w:val="es-CR"/>
        </w:rPr>
      </w:pPr>
    </w:p>
    <w:p w14:paraId="7E6FA83D" w14:textId="3947D387" w:rsidR="00FD2594" w:rsidRPr="001833D7" w:rsidRDefault="00FD2594" w:rsidP="00FD2594">
      <w:pPr>
        <w:jc w:val="center"/>
        <w:rPr>
          <w:rFonts w:ascii="Arial" w:hAnsi="Arial"/>
          <w:b/>
          <w:bCs/>
          <w:noProof/>
          <w:szCs w:val="24"/>
          <w:lang w:val="es-CR"/>
        </w:rPr>
      </w:pPr>
      <w:r w:rsidRPr="001833D7">
        <w:rPr>
          <w:rFonts w:ascii="Arial" w:hAnsi="Arial"/>
          <w:b/>
          <w:bCs/>
          <w:noProof/>
          <w:szCs w:val="24"/>
          <w:lang w:val="es-CR"/>
        </w:rPr>
        <w:t xml:space="preserve">II Cuatrimestre </w:t>
      </w:r>
    </w:p>
    <w:p w14:paraId="2C970502" w14:textId="0BE95BB6" w:rsidR="001833D7" w:rsidRDefault="00FD2594" w:rsidP="00BA3640">
      <w:pPr>
        <w:tabs>
          <w:tab w:val="center" w:pos="5226"/>
        </w:tabs>
        <w:jc w:val="center"/>
        <w:rPr>
          <w:rFonts w:ascii="Arial" w:hAnsi="Arial"/>
          <w:b/>
          <w:bCs/>
          <w:noProof/>
          <w:szCs w:val="24"/>
          <w:lang w:val="es-CR"/>
        </w:rPr>
      </w:pPr>
      <w:r w:rsidRPr="001833D7">
        <w:rPr>
          <w:rFonts w:ascii="Arial" w:hAnsi="Arial"/>
          <w:b/>
          <w:bCs/>
          <w:noProof/>
          <w:szCs w:val="24"/>
          <w:lang w:val="es-CR"/>
        </w:rPr>
        <w:t>2023</w:t>
      </w:r>
    </w:p>
    <w:p w14:paraId="21C87D2E" w14:textId="3E93490B" w:rsidR="00FD2594" w:rsidRDefault="001833D7" w:rsidP="004B1D08">
      <w:pPr>
        <w:rPr>
          <w:rFonts w:asciiTheme="majorHAnsi" w:hAnsiTheme="majorHAnsi"/>
          <w:b/>
          <w:bCs/>
          <w:noProof/>
          <w:sz w:val="32"/>
          <w:szCs w:val="32"/>
          <w:lang w:val="es-CR"/>
        </w:rPr>
      </w:pPr>
      <w:r>
        <w:rPr>
          <w:noProof/>
        </w:rPr>
        <w:lastRenderedPageBreak/>
        <mc:AlternateContent>
          <mc:Choice Requires="wps">
            <w:drawing>
              <wp:anchor distT="0" distB="0" distL="114300" distR="114300" simplePos="0" relativeHeight="251673600" behindDoc="1" locked="0" layoutInCell="1" allowOverlap="1" wp14:anchorId="643794C3" wp14:editId="7CF59F77">
                <wp:simplePos x="0" y="0"/>
                <wp:positionH relativeFrom="column">
                  <wp:posOffset>3689498</wp:posOffset>
                </wp:positionH>
                <wp:positionV relativeFrom="paragraph">
                  <wp:posOffset>-914400</wp:posOffset>
                </wp:positionV>
                <wp:extent cx="2271395" cy="2007235"/>
                <wp:effectExtent l="0" t="0" r="0" b="0"/>
                <wp:wrapNone/>
                <wp:docPr id="729359055" name="Auto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1395" cy="2007235"/>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FB79C44" id="Autoforma 24" o:spid="_x0000_s1026" style="position:absolute;margin-left:290.5pt;margin-top:-1in;width:178.85pt;height:158.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3578,2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" path="m1786,591l1194,,,,1188,1188,1786,591m3577,2383l2980,1786r-597,597l2980,2980r597,-597e" fillcolor="#4495a2 [3206]" stroked="f">
                <v:path arrowok="t" o:connecttype="custom" o:connectlocs="1133793,398079;757978,0;0,0;754169,800200;1133793,398079;2270760,1605114;1891771,1202994;1512782,1605114;1891771,2007235;2270760,1605114" o:connectangles="0,0,0,0,0,0,0,0,0,0"/>
              </v:shape>
            </w:pict>
          </mc:Fallback>
        </mc:AlternateContent>
      </w:r>
      <w:r>
        <w:rPr>
          <w:noProof/>
        </w:rPr>
        <mc:AlternateContent>
          <mc:Choice Requires="wps">
            <w:drawing>
              <wp:anchor distT="0" distB="0" distL="114300" distR="114300" simplePos="0" relativeHeight="251674624" behindDoc="0" locked="0" layoutInCell="1" allowOverlap="1" wp14:anchorId="5F2A5E8A" wp14:editId="049E1F80">
                <wp:simplePos x="0" y="0"/>
                <wp:positionH relativeFrom="column">
                  <wp:posOffset>5204460</wp:posOffset>
                </wp:positionH>
                <wp:positionV relativeFrom="paragraph">
                  <wp:posOffset>-917575</wp:posOffset>
                </wp:positionV>
                <wp:extent cx="750570" cy="398780"/>
                <wp:effectExtent l="0" t="0" r="0" b="0"/>
                <wp:wrapNone/>
                <wp:docPr id="1842149820" name="Forma libr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0570" cy="398780"/>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50D446C" id="Forma libre 26" o:spid="_x0000_s1026" style="position:absolute;margin-left:409.8pt;margin-top:-72.25pt;width:59.1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183,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" path="m1183,l,,591,591,1183,xe" fillcolor="#4495a2 [3206]" stroked="f">
                <v:path arrowok="t" o:connecttype="custom" o:connectlocs="750570,0;0,0;374968,398106;750570,0" o:connectangles="0,0,0,0"/>
              </v:shape>
            </w:pict>
          </mc:Fallback>
        </mc:AlternateContent>
      </w:r>
      <w:r>
        <w:rPr>
          <w:noProof/>
        </w:rPr>
        <mc:AlternateContent>
          <mc:Choice Requires="wps">
            <w:drawing>
              <wp:anchor distT="0" distB="0" distL="114300" distR="114300" simplePos="0" relativeHeight="251675648" behindDoc="1" locked="0" layoutInCell="1" allowOverlap="1" wp14:anchorId="16B165FB" wp14:editId="40565FD5">
                <wp:simplePos x="0" y="0"/>
                <wp:positionH relativeFrom="column">
                  <wp:posOffset>5581650</wp:posOffset>
                </wp:positionH>
                <wp:positionV relativeFrom="paragraph">
                  <wp:posOffset>-521335</wp:posOffset>
                </wp:positionV>
                <wp:extent cx="1516380" cy="1609090"/>
                <wp:effectExtent l="0" t="0" r="7620" b="0"/>
                <wp:wrapNone/>
                <wp:docPr id="2045900242" name="Forma libr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6380" cy="1609090"/>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FEADF53" id="Forma libre 28" o:spid="_x0000_s1026" style="position:absolute;margin-left:439.5pt;margin-top:-41.05pt;width:119.4pt;height:126.7pt;z-index:-251640832;visibility:visible;mso-wrap-style:square;mso-wrap-distance-left:9pt;mso-wrap-distance-top:0;mso-wrap-distance-right:9pt;mso-wrap-distance-bottom:0;mso-position-horizontal:absolute;mso-position-horizontal-relative:text;mso-position-vertical:absolute;mso-position-vertical-relative:text;v-text-anchor:top" coordsize="2389,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" path="m2389,1195l1194,,,1195,1194,2389,2389,1195e" fillcolor="#f9d448 [3209]" stroked="f">
                <v:path arrowok="t" o:connecttype="custom" o:connectlocs="1516380,1202945;757873,398063;0,1202945;757873,2007153;1516380,1202945" o:connectangles="0,0,0,0,0"/>
              </v:shape>
            </w:pict>
          </mc:Fallback>
        </mc:AlternateContent>
      </w:r>
      <w:r>
        <w:rPr>
          <w:noProof/>
        </w:rPr>
        <mc:AlternateContent>
          <mc:Choice Requires="wps">
            <w:drawing>
              <wp:anchor distT="0" distB="0" distL="114300" distR="114300" simplePos="0" relativeHeight="251678720" behindDoc="0" locked="0" layoutInCell="1" allowOverlap="1" wp14:anchorId="0FE5A46E" wp14:editId="4D5494FC">
                <wp:simplePos x="0" y="0"/>
                <wp:positionH relativeFrom="column">
                  <wp:posOffset>4440555</wp:posOffset>
                </wp:positionH>
                <wp:positionV relativeFrom="paragraph">
                  <wp:posOffset>-526415</wp:posOffset>
                </wp:positionV>
                <wp:extent cx="1137285" cy="1207135"/>
                <wp:effectExtent l="0" t="0" r="0" b="0"/>
                <wp:wrapNone/>
                <wp:docPr id="555893387" name="Forma libr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7285" cy="1207135"/>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8CCD441" id="Forma libre 27" o:spid="_x0000_s1026" style="position:absolute;margin-left:349.65pt;margin-top:-41.45pt;width:89.55pt;height:95.0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79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" path="m598,l,597,1195,1792r597,-597l598,xe" fillcolor="#7ca655 [3215]" stroked="f">
                <v:path arrowok="t" o:connecttype="custom" o:connectlocs="379518,398112;0,800266;758402,1605247;1137285,1203093;379518,398112" o:connectangles="0,0,0,0,0"/>
              </v:shape>
            </w:pict>
          </mc:Fallback>
        </mc:AlternateContent>
      </w:r>
      <w:r>
        <w:rPr>
          <w:noProof/>
        </w:rPr>
        <mc:AlternateContent>
          <mc:Choice Requires="wps">
            <w:drawing>
              <wp:anchor distT="0" distB="0" distL="114300" distR="114300" simplePos="0" relativeHeight="251677696" behindDoc="1" locked="0" layoutInCell="1" allowOverlap="1" wp14:anchorId="5EFF36C5" wp14:editId="0CF06866">
                <wp:simplePos x="0" y="0"/>
                <wp:positionH relativeFrom="column">
                  <wp:posOffset>4061460</wp:posOffset>
                </wp:positionH>
                <wp:positionV relativeFrom="paragraph">
                  <wp:posOffset>-127635</wp:posOffset>
                </wp:positionV>
                <wp:extent cx="1137285" cy="1207135"/>
                <wp:effectExtent l="0" t="0" r="5715" b="0"/>
                <wp:wrapNone/>
                <wp:docPr id="849427419" name="Forma libr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7285" cy="1207135"/>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311C928" id="Forma libre 25" o:spid="_x0000_s1026" style="position:absolute;margin-left:319.8pt;margin-top:-10.05pt;width:89.55pt;height:95.05pt;z-index:-251638784;visibility:visible;mso-wrap-style:square;mso-wrap-distance-left:9pt;mso-wrap-distance-top:0;mso-wrap-distance-right:9pt;mso-wrap-distance-bottom:0;mso-position-horizontal:absolute;mso-position-horizontal-relative:text;mso-position-vertical:absolute;mso-position-vertical-relative:text;v-text-anchor:top" coordsize="179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" path="m597,l,598,1195,1792r597,-597l597,xe" fillcolor="#f9d448 [3209]" stroked="f">
                <v:path arrowok="t" o:connecttype="custom" o:connectlocs="378883,800266;0,1203093;758402,2007401;1137285,1605247;378883,800266" o:connectangles="0,0,0,0,0"/>
              </v:shape>
            </w:pict>
          </mc:Fallback>
        </mc:AlternateContent>
      </w:r>
      <w:r w:rsidR="004B1D08">
        <w:rPr>
          <w:rFonts w:asciiTheme="majorHAnsi" w:hAnsiTheme="majorHAnsi"/>
          <w:b/>
          <w:bCs/>
          <w:noProof/>
          <w:sz w:val="32"/>
          <w:szCs w:val="32"/>
          <w:lang w:val="es-CR"/>
        </w:rPr>
        <w:t>Semana 1</w:t>
      </w:r>
    </w:p>
    <w:p w14:paraId="5EF1700B" w14:textId="68148E98" w:rsidR="004B1D08" w:rsidRDefault="004B1D08" w:rsidP="004B1D08">
      <w:pPr>
        <w:rPr>
          <w:rFonts w:asciiTheme="majorHAnsi" w:hAnsiTheme="majorHAnsi"/>
          <w:b/>
          <w:bCs/>
          <w:noProof/>
          <w:sz w:val="32"/>
          <w:szCs w:val="32"/>
          <w:lang w:val="es-CR"/>
        </w:rPr>
      </w:pPr>
      <w:r>
        <w:rPr>
          <w:rFonts w:asciiTheme="majorHAnsi" w:hAnsiTheme="majorHAnsi"/>
          <w:b/>
          <w:bCs/>
          <w:noProof/>
          <w:sz w:val="32"/>
          <w:szCs w:val="32"/>
          <w:lang w:val="es-CR"/>
        </w:rPr>
        <w:t>Internet de las cosas</w:t>
      </w:r>
    </w:p>
    <w:p w14:paraId="48316B41" w14:textId="499536A3" w:rsidR="009B2135" w:rsidRDefault="004B1D08" w:rsidP="00011E30">
      <w:pPr>
        <w:rPr>
          <w:noProof/>
          <w:szCs w:val="24"/>
          <w:lang w:val="es-CR"/>
        </w:rPr>
      </w:pPr>
      <w:r w:rsidRPr="00011E30">
        <w:rPr>
          <w:noProof/>
          <w:szCs w:val="24"/>
          <w:lang w:val="es-CR"/>
        </w:rPr>
        <w:t>En la primera semana de clases iniciamos con el tema de “Internet de las cos</w:t>
      </w:r>
      <w:r w:rsidR="00011E30" w:rsidRPr="00011E30">
        <w:rPr>
          <w:noProof/>
          <w:szCs w:val="24"/>
          <w:lang w:val="es-CR"/>
        </w:rPr>
        <w:t xml:space="preserve">as” en el cual aprendí que el </w:t>
      </w:r>
      <w:r w:rsidR="00011E30" w:rsidRPr="00011E30">
        <w:rPr>
          <w:noProof/>
          <w:szCs w:val="24"/>
          <w:lang w:val="es-CR"/>
        </w:rPr>
        <w:t xml:space="preserve">internet es una red de nivel global la cual </w:t>
      </w:r>
      <w:r w:rsidR="00011E30" w:rsidRPr="00011E30">
        <w:rPr>
          <w:noProof/>
          <w:szCs w:val="24"/>
          <w:lang w:val="es-CR"/>
        </w:rPr>
        <w:t xml:space="preserve">es basada </w:t>
      </w:r>
      <w:r w:rsidR="00011E30" w:rsidRPr="00011E30">
        <w:rPr>
          <w:noProof/>
          <w:szCs w:val="24"/>
          <w:lang w:val="es-CR"/>
        </w:rPr>
        <w:t xml:space="preserve"> en</w:t>
      </w:r>
      <w:r w:rsidR="00011E30" w:rsidRPr="00011E30">
        <w:rPr>
          <w:noProof/>
          <w:szCs w:val="24"/>
          <w:lang w:val="es-CR"/>
        </w:rPr>
        <w:t xml:space="preserve"> un</w:t>
      </w:r>
      <w:r w:rsidR="00011E30" w:rsidRPr="00011E30">
        <w:rPr>
          <w:noProof/>
          <w:szCs w:val="24"/>
          <w:lang w:val="es-CR"/>
        </w:rPr>
        <w:t xml:space="preserve"> intercabio de</w:t>
      </w:r>
      <w:r w:rsidR="00011E30" w:rsidRPr="00011E30">
        <w:rPr>
          <w:noProof/>
          <w:szCs w:val="24"/>
          <w:lang w:val="es-CR"/>
        </w:rPr>
        <w:t xml:space="preserve"> </w:t>
      </w:r>
      <w:r w:rsidR="00011E30" w:rsidRPr="00011E30">
        <w:rPr>
          <w:noProof/>
          <w:szCs w:val="24"/>
          <w:lang w:val="es-CR"/>
        </w:rPr>
        <w:t>informacion entre todos los usuario</w:t>
      </w:r>
      <w:r w:rsidR="00011E30" w:rsidRPr="00011E30">
        <w:rPr>
          <w:noProof/>
          <w:szCs w:val="24"/>
          <w:lang w:val="es-CR"/>
        </w:rPr>
        <w:t>s de esta plataforma</w:t>
      </w:r>
      <w:r w:rsidR="00011E30" w:rsidRPr="00011E30">
        <w:rPr>
          <w:noProof/>
          <w:szCs w:val="24"/>
          <w:lang w:val="es-CR"/>
        </w:rPr>
        <w:t xml:space="preserve">. El internet </w:t>
      </w:r>
      <w:r w:rsidR="00011E30" w:rsidRPr="00011E30">
        <w:rPr>
          <w:noProof/>
          <w:szCs w:val="24"/>
          <w:lang w:val="es-CR"/>
        </w:rPr>
        <w:t xml:space="preserve">fue conocido o iniciado en el año de </w:t>
      </w:r>
      <w:r w:rsidR="00011E30" w:rsidRPr="00011E30">
        <w:rPr>
          <w:noProof/>
          <w:szCs w:val="24"/>
          <w:lang w:val="es-CR"/>
        </w:rPr>
        <w:t>1957, en</w:t>
      </w:r>
      <w:r w:rsidR="00011E30" w:rsidRPr="00011E30">
        <w:rPr>
          <w:noProof/>
          <w:szCs w:val="24"/>
          <w:lang w:val="es-CR"/>
        </w:rPr>
        <w:t xml:space="preserve"> la epoca</w:t>
      </w:r>
      <w:r w:rsidR="00011E30" w:rsidRPr="00011E30">
        <w:rPr>
          <w:noProof/>
          <w:szCs w:val="24"/>
          <w:lang w:val="es-CR"/>
        </w:rPr>
        <w:t xml:space="preserve"> de la guerra fria, </w:t>
      </w:r>
      <w:r w:rsidR="00011E30" w:rsidRPr="00011E30">
        <w:rPr>
          <w:noProof/>
          <w:szCs w:val="24"/>
          <w:lang w:val="es-CR"/>
        </w:rPr>
        <w:t>Estados Unidos</w:t>
      </w:r>
      <w:r w:rsidR="00011E30" w:rsidRPr="00011E30">
        <w:rPr>
          <w:noProof/>
          <w:szCs w:val="24"/>
          <w:lang w:val="es-CR"/>
        </w:rPr>
        <w:t xml:space="preserve"> </w:t>
      </w:r>
      <w:r w:rsidR="00011E30" w:rsidRPr="00011E30">
        <w:rPr>
          <w:noProof/>
          <w:szCs w:val="24"/>
          <w:lang w:val="es-CR"/>
        </w:rPr>
        <w:t>mucho</w:t>
      </w:r>
      <w:r w:rsidR="00011E30" w:rsidRPr="00011E30">
        <w:rPr>
          <w:noProof/>
          <w:szCs w:val="24"/>
          <w:lang w:val="es-CR"/>
        </w:rPr>
        <w:t xml:space="preserve"> interes</w:t>
      </w:r>
      <w:r w:rsidR="00011E30" w:rsidRPr="00011E30">
        <w:rPr>
          <w:noProof/>
          <w:szCs w:val="24"/>
          <w:lang w:val="es-CR"/>
        </w:rPr>
        <w:t xml:space="preserve"> en</w:t>
      </w:r>
      <w:r w:rsidR="00011E30" w:rsidRPr="00011E30">
        <w:rPr>
          <w:noProof/>
          <w:szCs w:val="24"/>
          <w:lang w:val="es-CR"/>
        </w:rPr>
        <w:t xml:space="preserve"> proteger</w:t>
      </w:r>
      <w:r w:rsidR="00011E30" w:rsidRPr="00011E30">
        <w:rPr>
          <w:noProof/>
          <w:szCs w:val="24"/>
          <w:lang w:val="es-CR"/>
        </w:rPr>
        <w:t xml:space="preserve"> </w:t>
      </w:r>
      <w:r w:rsidR="00011E30" w:rsidRPr="00011E30">
        <w:rPr>
          <w:noProof/>
          <w:szCs w:val="24"/>
          <w:lang w:val="es-CR"/>
        </w:rPr>
        <w:t>sus recursos, al intentar resolver</w:t>
      </w:r>
      <w:r w:rsidR="00011E30" w:rsidRPr="00011E30">
        <w:rPr>
          <w:noProof/>
          <w:szCs w:val="24"/>
          <w:lang w:val="es-CR"/>
        </w:rPr>
        <w:t xml:space="preserve"> el conflicto, iniciaron con lo que en el día a día</w:t>
      </w:r>
      <w:r w:rsidR="00011E30" w:rsidRPr="00011E30">
        <w:rPr>
          <w:noProof/>
          <w:szCs w:val="24"/>
          <w:lang w:val="es-CR"/>
        </w:rPr>
        <w:t xml:space="preserve"> conoce</w:t>
      </w:r>
      <w:r w:rsidR="00011E30" w:rsidRPr="00011E30">
        <w:rPr>
          <w:noProof/>
          <w:szCs w:val="24"/>
          <w:lang w:val="es-CR"/>
        </w:rPr>
        <w:t>mos</w:t>
      </w:r>
      <w:r w:rsidR="00011E30" w:rsidRPr="00011E30">
        <w:rPr>
          <w:noProof/>
          <w:szCs w:val="24"/>
          <w:lang w:val="es-CR"/>
        </w:rPr>
        <w:t xml:space="preserve"> como internet.</w:t>
      </w:r>
    </w:p>
    <w:p w14:paraId="2C46CCB5" w14:textId="3858BF6E" w:rsidR="009B2135" w:rsidRDefault="00011E30" w:rsidP="00A71067">
      <w:r w:rsidRPr="009B2135">
        <w:t xml:space="preserve">En el </w:t>
      </w:r>
      <w:r w:rsidR="009B2135" w:rsidRPr="009B2135">
        <w:t>año 1889 Tim</w:t>
      </w:r>
      <w:r w:rsidRPr="009B2135">
        <w:rPr>
          <w:lang w:val="es-CR"/>
        </w:rPr>
        <w:t xml:space="preserve"> Berners-Lee </w:t>
      </w:r>
      <w:r w:rsidRPr="009B2135">
        <w:t xml:space="preserve">fue el creador de WWW </w:t>
      </w:r>
      <w:r w:rsidR="009B2135" w:rsidRPr="009B2135">
        <w:t>o World</w:t>
      </w:r>
      <w:r w:rsidRPr="009B2135">
        <w:rPr>
          <w:lang w:val="es-CR"/>
        </w:rPr>
        <w:t xml:space="preserve"> Wide </w:t>
      </w:r>
      <w:r w:rsidR="009B2135" w:rsidRPr="009B2135">
        <w:t>Web, lo cual es</w:t>
      </w:r>
      <w:r w:rsidRPr="009B2135">
        <w:rPr>
          <w:lang w:val="es-CR"/>
        </w:rPr>
        <w:t xml:space="preserve"> un sistema</w:t>
      </w:r>
      <w:r w:rsidRPr="009B2135">
        <w:t xml:space="preserve"> </w:t>
      </w:r>
      <w:r w:rsidR="009B2135" w:rsidRPr="009B2135">
        <w:rPr>
          <w:lang w:val="es-CR"/>
        </w:rPr>
        <w:t>interconectado</w:t>
      </w:r>
      <w:r w:rsidRPr="009B2135">
        <w:rPr>
          <w:lang w:val="es-CR"/>
        </w:rPr>
        <w:t xml:space="preserve"> de páginas públicas disponibles en Internet, donde la</w:t>
      </w:r>
      <w:r w:rsidRPr="009B2135">
        <w:t xml:space="preserve"> </w:t>
      </w:r>
      <w:r w:rsidR="009B2135">
        <w:t>conexión</w:t>
      </w:r>
      <w:r w:rsidRPr="009B2135">
        <w:rPr>
          <w:lang w:val="es-CR"/>
        </w:rPr>
        <w:t xml:space="preserve"> paso de ser </w:t>
      </w:r>
      <w:r w:rsidR="009B2135" w:rsidRPr="009B2135">
        <w:rPr>
          <w:lang w:val="es-CR"/>
        </w:rPr>
        <w:t>exclusiva</w:t>
      </w:r>
      <w:r w:rsidRPr="009B2135">
        <w:rPr>
          <w:lang w:val="es-CR"/>
        </w:rPr>
        <w:t xml:space="preserve"> a ser para todo</w:t>
      </w:r>
      <w:r w:rsidR="009B2135">
        <w:rPr>
          <w:lang w:val="es-CR"/>
        </w:rPr>
        <w:t xml:space="preserve"> el mundo</w:t>
      </w:r>
      <w:r w:rsidRPr="009B2135">
        <w:rPr>
          <w:lang w:val="es-CR"/>
        </w:rPr>
        <w:t xml:space="preserve">. Es </w:t>
      </w:r>
      <w:r w:rsidR="009B2135" w:rsidRPr="009B2135">
        <w:rPr>
          <w:lang w:val="es-CR"/>
        </w:rPr>
        <w:t>decir</w:t>
      </w:r>
      <w:r w:rsidR="009B2135">
        <w:rPr>
          <w:lang w:val="es-CR"/>
        </w:rPr>
        <w:t xml:space="preserve">, </w:t>
      </w:r>
      <w:r w:rsidR="009B2135" w:rsidRPr="009B2135">
        <w:rPr>
          <w:lang w:val="es-CR"/>
        </w:rPr>
        <w:t>WWW</w:t>
      </w:r>
      <w:r w:rsidRPr="009B2135">
        <w:t xml:space="preserve"> </w:t>
      </w:r>
      <w:r w:rsidRPr="009B2135">
        <w:rPr>
          <w:lang w:val="es-CR"/>
        </w:rPr>
        <w:t xml:space="preserve">es </w:t>
      </w:r>
      <w:r w:rsidR="009B2135" w:rsidRPr="009B2135">
        <w:rPr>
          <w:lang w:val="es-CR"/>
        </w:rPr>
        <w:t>simbolizado</w:t>
      </w:r>
      <w:r w:rsidRPr="009B2135">
        <w:rPr>
          <w:lang w:val="es-CR"/>
        </w:rPr>
        <w:t xml:space="preserve"> por el sistema de documentos de </w:t>
      </w:r>
      <w:r w:rsidR="009B2135" w:rsidRPr="009B2135">
        <w:rPr>
          <w:lang w:val="es-CR"/>
        </w:rPr>
        <w:t>hipertextos</w:t>
      </w:r>
      <w:r w:rsidRPr="009B2135">
        <w:rPr>
          <w:lang w:val="es-CR"/>
        </w:rPr>
        <w:t xml:space="preserve"> los</w:t>
      </w:r>
      <w:r w:rsidRPr="009B2135">
        <w:t xml:space="preserve"> </w:t>
      </w:r>
      <w:r w:rsidRPr="009B2135">
        <w:rPr>
          <w:lang w:val="es-CR"/>
        </w:rPr>
        <w:t xml:space="preserve">cuales </w:t>
      </w:r>
      <w:r w:rsidR="009B2135" w:rsidRPr="009B2135">
        <w:rPr>
          <w:lang w:val="es-CR"/>
        </w:rPr>
        <w:t>están</w:t>
      </w:r>
      <w:r w:rsidRPr="009B2135">
        <w:rPr>
          <w:lang w:val="es-CR"/>
        </w:rPr>
        <w:t xml:space="preserve"> presentados en el navegador, ayudando que los usuarios</w:t>
      </w:r>
      <w:r w:rsidRPr="009B2135">
        <w:t xml:space="preserve"> </w:t>
      </w:r>
      <w:r w:rsidR="009B2135" w:rsidRPr="009B2135">
        <w:rPr>
          <w:lang w:val="es-CR"/>
        </w:rPr>
        <w:t>visualizan</w:t>
      </w:r>
      <w:r w:rsidRPr="009B2135">
        <w:rPr>
          <w:lang w:val="es-CR"/>
        </w:rPr>
        <w:t xml:space="preserve"> </w:t>
      </w:r>
      <w:r w:rsidR="009B2135" w:rsidRPr="009B2135">
        <w:rPr>
          <w:lang w:val="es-CR"/>
        </w:rPr>
        <w:t>diversos</w:t>
      </w:r>
      <w:r w:rsidRPr="009B2135">
        <w:rPr>
          <w:lang w:val="es-CR"/>
        </w:rPr>
        <w:t xml:space="preserve"> sitios web.</w:t>
      </w:r>
      <w:r w:rsidRPr="009B2135">
        <w:t xml:space="preserve"> </w:t>
      </w:r>
    </w:p>
    <w:p w14:paraId="7936C7C2" w14:textId="5D10B05A" w:rsidR="009B2135" w:rsidRDefault="009B2135" w:rsidP="00A71067">
      <w:pPr>
        <w:rPr>
          <w:rStyle w:val="Textomagenta"/>
          <w:color w:val="231F20"/>
        </w:rPr>
      </w:pPr>
      <w:r>
        <w:t>El internet de las cosas nos proporcional algunos servicios y protocolos los cuales son:</w:t>
      </w:r>
    </w:p>
    <w:p w14:paraId="444CFEF2" w14:textId="3DD610FB" w:rsidR="00A71067" w:rsidRDefault="009B2135" w:rsidP="00A71067">
      <w:r w:rsidRPr="009B2135">
        <w:rPr>
          <w:b/>
          <w:bCs/>
        </w:rPr>
        <w:t>Buscar información:</w:t>
      </w:r>
      <w:r>
        <w:t xml:space="preserve"> </w:t>
      </w:r>
      <w:r>
        <w:t>La</w:t>
      </w:r>
      <w:r>
        <w:t xml:space="preserve"> red </w:t>
      </w:r>
      <w:r>
        <w:t>nos facilita</w:t>
      </w:r>
      <w:r>
        <w:t xml:space="preserve"> la </w:t>
      </w:r>
      <w:r>
        <w:t>búsqueda</w:t>
      </w:r>
      <w:r>
        <w:t xml:space="preserve"> de información</w:t>
      </w:r>
      <w:r>
        <w:t xml:space="preserve"> de forma en que se convierta en</w:t>
      </w:r>
      <w:r w:rsidR="00A71067">
        <w:t xml:space="preserve"> una búsqueda </w:t>
      </w:r>
      <w:r>
        <w:t xml:space="preserve">más </w:t>
      </w:r>
      <w:r w:rsidR="00A71067">
        <w:t>rápida</w:t>
      </w:r>
      <w:r>
        <w:t xml:space="preserve"> y </w:t>
      </w:r>
      <w:r w:rsidR="00A71067">
        <w:t>ágil.</w:t>
      </w:r>
    </w:p>
    <w:p w14:paraId="1D922437" w14:textId="77777777" w:rsidR="00A71067" w:rsidRDefault="009B2135" w:rsidP="00A71067">
      <w:r w:rsidRPr="00A71067">
        <w:rPr>
          <w:b/>
          <w:bCs/>
        </w:rPr>
        <w:t>Comunicación inmediata</w:t>
      </w:r>
      <w:r>
        <w:t xml:space="preserve">: </w:t>
      </w:r>
      <w:r w:rsidR="00A71067">
        <w:t xml:space="preserve">El </w:t>
      </w:r>
      <w:r>
        <w:t xml:space="preserve">internet </w:t>
      </w:r>
      <w:r w:rsidR="00A71067">
        <w:t xml:space="preserve">nos permite la </w:t>
      </w:r>
      <w:r>
        <w:t xml:space="preserve">comunicación </w:t>
      </w:r>
      <w:r w:rsidR="00A71067">
        <w:t>instantánea</w:t>
      </w:r>
      <w:r>
        <w:t xml:space="preserve">, ya que nos </w:t>
      </w:r>
      <w:r w:rsidR="00A71067">
        <w:t>da la oportunidad de</w:t>
      </w:r>
      <w:r>
        <w:t xml:space="preserve"> comunicarnos con cualquier persona sin importar la distancia</w:t>
      </w:r>
      <w:r w:rsidR="00A71067">
        <w:t xml:space="preserve"> o el lugar donde se encuentre</w:t>
      </w:r>
      <w:r>
        <w:t>.</w:t>
      </w:r>
    </w:p>
    <w:p w14:paraId="578DDE69" w14:textId="77777777" w:rsidR="00A71067" w:rsidRDefault="009B2135" w:rsidP="00A71067">
      <w:r w:rsidRPr="00A71067">
        <w:rPr>
          <w:b/>
          <w:bCs/>
        </w:rPr>
        <w:t>Contacto social:</w:t>
      </w:r>
      <w:r>
        <w:t xml:space="preserve"> </w:t>
      </w:r>
      <w:r w:rsidR="00A71067">
        <w:t xml:space="preserve">Las </w:t>
      </w:r>
      <w:r>
        <w:t>redes sociales</w:t>
      </w:r>
      <w:r w:rsidR="00A71067">
        <w:t xml:space="preserve"> nos permiten conectarnos con las</w:t>
      </w:r>
      <w:r>
        <w:t xml:space="preserve"> personas que comparten diversas </w:t>
      </w:r>
      <w:r w:rsidR="00A71067">
        <w:t>características</w:t>
      </w:r>
      <w:r>
        <w:t xml:space="preserve"> </w:t>
      </w:r>
    </w:p>
    <w:p w14:paraId="5F1E2E88" w14:textId="77777777" w:rsidR="00A71067" w:rsidRDefault="009B2135" w:rsidP="00A71067">
      <w:r w:rsidRPr="00A71067">
        <w:rPr>
          <w:b/>
          <w:bCs/>
        </w:rPr>
        <w:t>Educación:</w:t>
      </w:r>
      <w:r>
        <w:t xml:space="preserve"> </w:t>
      </w:r>
      <w:r w:rsidR="00A71067">
        <w:t>Los centros o entidades educativas son algunas de las áreas que</w:t>
      </w:r>
      <w:r>
        <w:t xml:space="preserve"> se han visto favorecid</w:t>
      </w:r>
      <w:r w:rsidR="00A71067">
        <w:t>as</w:t>
      </w:r>
      <w:r>
        <w:t xml:space="preserve"> con el uso del internet, </w:t>
      </w:r>
      <w:r w:rsidR="00A71067">
        <w:t xml:space="preserve">debido que gracias al internet se les permite establecer </w:t>
      </w:r>
      <w:r>
        <w:t xml:space="preserve">clases en </w:t>
      </w:r>
      <w:r w:rsidR="00A71067">
        <w:t>línea</w:t>
      </w:r>
      <w:r>
        <w:t xml:space="preserve">, </w:t>
      </w:r>
      <w:r w:rsidR="00A71067">
        <w:t>tutorías</w:t>
      </w:r>
      <w:r>
        <w:t xml:space="preserve"> y demás. </w:t>
      </w:r>
    </w:p>
    <w:p w14:paraId="1605493F" w14:textId="1695ECD3" w:rsidR="001D4A38" w:rsidRDefault="00A71067" w:rsidP="001D4A38">
      <w:r w:rsidRPr="00A71067">
        <w:rPr>
          <w:b/>
          <w:bCs/>
        </w:rPr>
        <w:t>Entretenimiento</w:t>
      </w:r>
      <w:r w:rsidR="009B2135" w:rsidRPr="00A71067">
        <w:rPr>
          <w:b/>
          <w:bCs/>
        </w:rPr>
        <w:t>:</w:t>
      </w:r>
      <w:r w:rsidR="009B2135">
        <w:t xml:space="preserve"> existe gran cantidad de opciones para poder disfrutar en momentos de ocio</w:t>
      </w:r>
      <w:r>
        <w:t xml:space="preserve"> gracias o por medio de la internet, entre ellos podemos encontrar videos en línea, aplicaciones, juegos, entre otros.</w:t>
      </w:r>
    </w:p>
    <w:p w14:paraId="23A3A1DE" w14:textId="77777777" w:rsidR="001D4A38" w:rsidRDefault="001D4A38" w:rsidP="001D4A38">
      <w:pPr>
        <w:rPr>
          <w:rStyle w:val="Textomagenta"/>
          <w:color w:val="231F20"/>
        </w:rPr>
      </w:pPr>
      <w:r w:rsidRPr="001D4A38">
        <w:rPr>
          <w:rStyle w:val="Textomagenta"/>
          <w:color w:val="231F20"/>
        </w:rPr>
        <w:t xml:space="preserve"> La fi</w:t>
      </w:r>
      <w:r w:rsidRPr="001D4A38">
        <w:rPr>
          <w:rStyle w:val="Textomagenta"/>
          <w:color w:val="231F20"/>
        </w:rPr>
        <w:t xml:space="preserve">nalidad de las </w:t>
      </w:r>
      <w:r w:rsidRPr="001D4A38">
        <w:rPr>
          <w:rStyle w:val="Textomagenta"/>
          <w:color w:val="231F20"/>
        </w:rPr>
        <w:t>páginas</w:t>
      </w:r>
      <w:r w:rsidRPr="001D4A38">
        <w:rPr>
          <w:rStyle w:val="Textomagenta"/>
          <w:color w:val="231F20"/>
        </w:rPr>
        <w:t xml:space="preserve"> web</w:t>
      </w:r>
      <w:r w:rsidRPr="001D4A38">
        <w:rPr>
          <w:rStyle w:val="Textomagenta"/>
          <w:color w:val="231F20"/>
        </w:rPr>
        <w:t xml:space="preserve"> en aspectos resumidos son las siguientes:</w:t>
      </w:r>
      <w:r>
        <w:rPr>
          <w:rStyle w:val="Textomagenta"/>
          <w:color w:val="231F20"/>
        </w:rPr>
        <w:t xml:space="preserve"> </w:t>
      </w:r>
    </w:p>
    <w:p w14:paraId="4A43DB2D" w14:textId="236CE541" w:rsidR="001D4A38" w:rsidRPr="001D4A38" w:rsidRDefault="001D4A38" w:rsidP="001D4A38">
      <w:pPr>
        <w:rPr>
          <w:rStyle w:val="Textomagenta"/>
          <w:color w:val="231F20"/>
        </w:rPr>
      </w:pPr>
      <w:r w:rsidRPr="001D4A38">
        <w:rPr>
          <w:rStyle w:val="Textomagenta"/>
          <w:color w:val="231F20"/>
        </w:rPr>
        <w:t xml:space="preserve">Su </w:t>
      </w:r>
      <w:r w:rsidRPr="001D4A38">
        <w:rPr>
          <w:rStyle w:val="Textomagenta"/>
          <w:color w:val="231F20"/>
        </w:rPr>
        <w:t>objetivo</w:t>
      </w:r>
      <w:r w:rsidRPr="001D4A38">
        <w:rPr>
          <w:rStyle w:val="Textomagenta"/>
          <w:color w:val="231F20"/>
        </w:rPr>
        <w:t xml:space="preserve"> principal es que el usuario </w:t>
      </w:r>
      <w:r w:rsidRPr="001D4A38">
        <w:rPr>
          <w:rStyle w:val="Textomagenta"/>
          <w:color w:val="231F20"/>
        </w:rPr>
        <w:t>realice</w:t>
      </w:r>
      <w:r w:rsidRPr="001D4A38">
        <w:rPr>
          <w:rStyle w:val="Textomagenta"/>
          <w:color w:val="231F20"/>
        </w:rPr>
        <w:t xml:space="preserve"> una tarea. Para crear</w:t>
      </w:r>
      <w:r>
        <w:rPr>
          <w:rStyle w:val="Textomagenta"/>
          <w:color w:val="231F20"/>
        </w:rPr>
        <w:t xml:space="preserve"> </w:t>
      </w:r>
      <w:r w:rsidRPr="001D4A38">
        <w:rPr>
          <w:rStyle w:val="Textomagenta"/>
          <w:color w:val="231F20"/>
        </w:rPr>
        <w:t>dichos programas, se utilizan lenguajes como CSS, HTML,</w:t>
      </w:r>
      <w:r>
        <w:rPr>
          <w:rStyle w:val="Textomagenta"/>
          <w:color w:val="231F20"/>
        </w:rPr>
        <w:t xml:space="preserve"> </w:t>
      </w:r>
      <w:r w:rsidRPr="001D4A38">
        <w:rPr>
          <w:rStyle w:val="Textomagenta"/>
          <w:color w:val="231F20"/>
        </w:rPr>
        <w:t xml:space="preserve">JavaScript y </w:t>
      </w:r>
      <w:r w:rsidRPr="001D4A38">
        <w:rPr>
          <w:rStyle w:val="Textomagenta"/>
          <w:color w:val="231F20"/>
        </w:rPr>
        <w:t>demás</w:t>
      </w:r>
      <w:r w:rsidRPr="001D4A38">
        <w:rPr>
          <w:rStyle w:val="Textomagenta"/>
          <w:color w:val="231F20"/>
        </w:rPr>
        <w:t>.</w:t>
      </w:r>
    </w:p>
    <w:p w14:paraId="374F8E43" w14:textId="5AB7E355" w:rsidR="001D4A38" w:rsidRDefault="001D4A38" w:rsidP="001D4A38">
      <w:pPr>
        <w:rPr>
          <w:rStyle w:val="Textomagenta"/>
          <w:color w:val="231F20"/>
        </w:rPr>
      </w:pPr>
      <w:r w:rsidRPr="001D4A38">
        <w:rPr>
          <w:rStyle w:val="Textomagenta"/>
          <w:color w:val="231F20"/>
        </w:rPr>
        <w:lastRenderedPageBreak/>
        <w:t xml:space="preserve">El </w:t>
      </w:r>
      <w:r w:rsidRPr="001D4A38">
        <w:rPr>
          <w:rStyle w:val="Textomagenta"/>
          <w:color w:val="231F20"/>
        </w:rPr>
        <w:t>objetivo</w:t>
      </w:r>
      <w:r w:rsidRPr="001D4A38">
        <w:rPr>
          <w:rStyle w:val="Textomagenta"/>
          <w:color w:val="231F20"/>
        </w:rPr>
        <w:t xml:space="preserve"> principal de la </w:t>
      </w:r>
      <w:r w:rsidRPr="001D4A38">
        <w:rPr>
          <w:rStyle w:val="Textomagenta"/>
          <w:color w:val="231F20"/>
        </w:rPr>
        <w:t>página</w:t>
      </w:r>
      <w:r w:rsidRPr="001D4A38">
        <w:rPr>
          <w:rStyle w:val="Textomagenta"/>
          <w:color w:val="231F20"/>
        </w:rPr>
        <w:t xml:space="preserve"> web es entregar </w:t>
      </w:r>
      <w:r w:rsidRPr="001D4A38">
        <w:rPr>
          <w:rStyle w:val="Textomagenta"/>
          <w:color w:val="231F20"/>
        </w:rPr>
        <w:t>in</w:t>
      </w:r>
      <w:r w:rsidRPr="005A0F31">
        <w:rPr>
          <w:noProof/>
          <w:sz w:val="22"/>
          <w:szCs w:val="14"/>
          <w:lang w:bidi="es-ES"/>
        </w:rPr>
        <mc:AlternateContent>
          <mc:Choice Requires="wpg">
            <w:drawing>
              <wp:anchor distT="0" distB="0" distL="114300" distR="114300" simplePos="0" relativeHeight="251705344" behindDoc="1" locked="1" layoutInCell="1" allowOverlap="1" wp14:anchorId="5B9921CC" wp14:editId="6A05DFAA">
                <wp:simplePos x="0" y="0"/>
                <wp:positionH relativeFrom="page">
                  <wp:align>right</wp:align>
                </wp:positionH>
                <wp:positionV relativeFrom="paragraph">
                  <wp:posOffset>-1076325</wp:posOffset>
                </wp:positionV>
                <wp:extent cx="7600315" cy="10843260"/>
                <wp:effectExtent l="0" t="0" r="635" b="0"/>
                <wp:wrapNone/>
                <wp:docPr id="1913596761" name="Grupo 19135967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315" cy="10843260"/>
                          <a:chOff x="0" y="0"/>
                          <a:chExt cx="11973" cy="15841"/>
                        </a:xfrm>
                      </wpg:grpSpPr>
                      <wpg:grpSp>
                        <wpg:cNvPr id="1892011646" name="Grupo 1892011646"/>
                        <wpg:cNvGrpSpPr>
                          <a:grpSpLocks/>
                        </wpg:cNvGrpSpPr>
                        <wpg:grpSpPr bwMode="auto">
                          <a:xfrm>
                            <a:off x="6586" y="0"/>
                            <a:ext cx="5387" cy="2980"/>
                            <a:chOff x="6586" y="0"/>
                            <a:chExt cx="5387" cy="2980"/>
                          </a:xfrm>
                        </wpg:grpSpPr>
                        <wps:wsp>
                          <wps:cNvPr id="235660839"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288101"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8585623" name="Forma libre 26"/>
                          <wps:cNvSpPr>
                            <a:spLocks/>
                          </wps:cNvSpPr>
                          <wps:spPr bwMode="auto">
                            <a:xfrm>
                              <a:off x="8969" y="14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389342"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7344437" name="Forma libre 28"/>
                          <wps:cNvSpPr>
                            <a:spLocks/>
                          </wps:cNvSpPr>
                          <wps:spPr bwMode="auto">
                            <a:xfrm>
                              <a:off x="9566" y="591"/>
                              <a:ext cx="2407"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3713605" name="Grupo 2033713605"/>
                        <wpg:cNvGrpSpPr>
                          <a:grpSpLocks/>
                        </wpg:cNvGrpSpPr>
                        <wpg:grpSpPr bwMode="auto">
                          <a:xfrm>
                            <a:off x="0" y="12290"/>
                            <a:ext cx="3551" cy="3551"/>
                            <a:chOff x="0" y="12290"/>
                            <a:chExt cx="3551" cy="3551"/>
                          </a:xfrm>
                        </wpg:grpSpPr>
                        <wps:wsp>
                          <wps:cNvPr id="513957012"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569856"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45636"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A514DC" id="Grupo 1913596761" o:spid="_x0000_s1026" alt="&quot;&quot;" style="position:absolute;margin-left:547.25pt;margin-top:-84.75pt;width:598.45pt;height:853.8pt;z-index:-251611136;mso-position-horizontal:right;mso-position-horizontal-relative:page" coordsize="11973,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">
                <v:group id="Grupo 1892011646" o:spid="_x0000_s1027" style="position:absolute;left:6586;width:5387;height:2980" coordorigin="6586" coordsize="5387,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69;top:140;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407;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" path="m2389,1195l1194,,,1195,1194,2389,2389,1195e" fillcolor="#f9d448 [3209]" stroked="f">
                    <v:path arrowok="t" o:connecttype="custom" o:connectlocs="2407,1786;1203,591;0,1786;1203,2980;2407,1786" o:connectangles="0,0,0,0,0"/>
                  </v:shape>
                </v:group>
                <v:group id="Grupo 2033713605"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" path="m2329,1164l1165,,,1164r2329,e" fillcolor="#f9d448 [3209]" stroked="f">
                    <v:path arrowok="t" o:connecttype="custom" o:connectlocs="2329,15840;1165,14676;0,15840;2329,15840" o:connectangles="0,0,0,0"/>
                  </v:shape>
                </v:group>
                <w10:wrap anchorx="page"/>
                <w10:anchorlock/>
              </v:group>
            </w:pict>
          </mc:Fallback>
        </mc:AlternateContent>
      </w:r>
      <w:r w:rsidRPr="001D4A38">
        <w:rPr>
          <w:rStyle w:val="Textomagenta"/>
          <w:color w:val="231F20"/>
        </w:rPr>
        <w:t>formación</w:t>
      </w:r>
      <w:r w:rsidRPr="001D4A38">
        <w:rPr>
          <w:rStyle w:val="Textomagenta"/>
          <w:color w:val="231F20"/>
        </w:rPr>
        <w:t xml:space="preserve"> y</w:t>
      </w:r>
      <w:r>
        <w:rPr>
          <w:rStyle w:val="Textomagenta"/>
          <w:color w:val="231F20"/>
        </w:rPr>
        <w:t xml:space="preserve"> </w:t>
      </w:r>
      <w:r w:rsidRPr="001D4A38">
        <w:rPr>
          <w:rStyle w:val="Textomagenta"/>
          <w:color w:val="231F20"/>
        </w:rPr>
        <w:t>contenido</w:t>
      </w:r>
      <w:r>
        <w:rPr>
          <w:rStyle w:val="Textomagenta"/>
          <w:color w:val="231F20"/>
        </w:rPr>
        <w:t>.</w:t>
      </w:r>
    </w:p>
    <w:p w14:paraId="6EDE4CA5" w14:textId="5088B0D4" w:rsidR="001D4A38" w:rsidRDefault="001D4A38" w:rsidP="001D4A38">
      <w:pPr>
        <w:ind w:firstLine="0"/>
        <w:rPr>
          <w:rStyle w:val="Textomagenta"/>
          <w:color w:val="231F20"/>
        </w:rPr>
      </w:pPr>
      <w:r>
        <w:rPr>
          <w:rStyle w:val="Textomagenta"/>
          <w:color w:val="231F20"/>
        </w:rPr>
        <w:t>Algunas de las diferencias que podemos mencionar entre los sitios web y aplicaciones web son las siguientes.</w:t>
      </w:r>
    </w:p>
    <w:p w14:paraId="7EBA9A2C" w14:textId="77777777" w:rsidR="001D4A38" w:rsidRPr="001D4A38" w:rsidRDefault="001D4A38" w:rsidP="001D4A38">
      <w:pPr>
        <w:pStyle w:val="Prrafodelista"/>
        <w:numPr>
          <w:ilvl w:val="0"/>
          <w:numId w:val="7"/>
        </w:numPr>
        <w:rPr>
          <w:rStyle w:val="Textomagenta"/>
          <w:color w:val="231F20"/>
        </w:rPr>
      </w:pPr>
      <w:r w:rsidRPr="001D4A38">
        <w:rPr>
          <w:rStyle w:val="Textomagenta"/>
          <w:color w:val="231F20"/>
        </w:rPr>
        <w:t>Los sitios web son fuentes de información, mientras que las aplicaciones se centran en la</w:t>
      </w:r>
      <w:r w:rsidRPr="001D4A38">
        <w:rPr>
          <w:rStyle w:val="Textomagenta"/>
          <w:color w:val="231F20"/>
        </w:rPr>
        <w:t xml:space="preserve"> </w:t>
      </w:r>
      <w:r w:rsidRPr="001D4A38">
        <w:rPr>
          <w:rStyle w:val="Textomagenta"/>
          <w:color w:val="231F20"/>
        </w:rPr>
        <w:t>realización de acciones.</w:t>
      </w:r>
    </w:p>
    <w:p w14:paraId="252C9EF2" w14:textId="3252C383" w:rsidR="001D4A38" w:rsidRPr="001D4A38" w:rsidRDefault="001D4A38" w:rsidP="001D4A38">
      <w:pPr>
        <w:pStyle w:val="Prrafodelista"/>
        <w:numPr>
          <w:ilvl w:val="0"/>
          <w:numId w:val="7"/>
        </w:numPr>
        <w:rPr>
          <w:rStyle w:val="Textomagenta"/>
          <w:color w:val="231F20"/>
        </w:rPr>
      </w:pPr>
      <w:r w:rsidRPr="001D4A38">
        <w:rPr>
          <w:rStyle w:val="Textomagenta"/>
          <w:color w:val="231F20"/>
        </w:rPr>
        <w:t>Una aplicación</w:t>
      </w:r>
      <w:r w:rsidRPr="001D4A38">
        <w:rPr>
          <w:rStyle w:val="Textomagenta"/>
          <w:color w:val="231F20"/>
        </w:rPr>
        <w:t xml:space="preserve"> web puede ser parte de un sitio en un proyecto, pero no al revés.</w:t>
      </w:r>
    </w:p>
    <w:p w14:paraId="112D7A0E" w14:textId="77777777" w:rsidR="001D4A38" w:rsidRDefault="001D4A38" w:rsidP="001D4A38">
      <w:pPr>
        <w:pStyle w:val="Prrafodelista"/>
        <w:numPr>
          <w:ilvl w:val="0"/>
          <w:numId w:val="7"/>
        </w:numPr>
        <w:rPr>
          <w:rStyle w:val="Textomagenta"/>
          <w:color w:val="231F20"/>
        </w:rPr>
      </w:pPr>
      <w:r w:rsidRPr="001D4A38">
        <w:rPr>
          <w:rStyle w:val="Textomagenta"/>
          <w:color w:val="231F20"/>
        </w:rPr>
        <w:t>Las funciones y tareas de una aplicación son muchas más y tienen un nivel de complejidad</w:t>
      </w:r>
      <w:r>
        <w:rPr>
          <w:rStyle w:val="Textomagenta"/>
          <w:color w:val="231F20"/>
        </w:rPr>
        <w:t xml:space="preserve"> </w:t>
      </w:r>
      <w:r w:rsidRPr="001D4A38">
        <w:rPr>
          <w:rStyle w:val="Textomagenta"/>
          <w:color w:val="231F20"/>
        </w:rPr>
        <w:t>más elevado.</w:t>
      </w:r>
    </w:p>
    <w:p w14:paraId="1480A398" w14:textId="77777777" w:rsidR="001D4A38" w:rsidRDefault="001D4A38" w:rsidP="001D4A38">
      <w:pPr>
        <w:pStyle w:val="Prrafodelista"/>
        <w:ind w:left="720" w:firstLine="0"/>
        <w:rPr>
          <w:rStyle w:val="Textomagenta"/>
          <w:color w:val="231F20"/>
        </w:rPr>
      </w:pPr>
      <w:r>
        <w:rPr>
          <w:rStyle w:val="Textomagenta"/>
          <w:color w:val="231F20"/>
        </w:rPr>
        <w:t xml:space="preserve">En esta semana se nos asignó la tarea </w:t>
      </w:r>
      <w:proofErr w:type="spellStart"/>
      <w:r>
        <w:rPr>
          <w:rStyle w:val="Textomagenta"/>
          <w:color w:val="231F20"/>
        </w:rPr>
        <w:t>numero</w:t>
      </w:r>
      <w:proofErr w:type="spellEnd"/>
      <w:r>
        <w:rPr>
          <w:rStyle w:val="Textomagenta"/>
          <w:color w:val="231F20"/>
        </w:rPr>
        <w:t xml:space="preserve"> 1, la cual consistía en definir los grupos para la realización de proyecto del curso, el cual semana a semana debíamos de ir avanzando conforme íbamos recibiendo materia para avanzar en él.</w:t>
      </w:r>
    </w:p>
    <w:p w14:paraId="68F99148" w14:textId="77777777" w:rsidR="00BA3640" w:rsidRDefault="00BA3640" w:rsidP="001D4A38">
      <w:pPr>
        <w:pStyle w:val="Prrafodelista"/>
        <w:ind w:left="720" w:firstLine="0"/>
        <w:rPr>
          <w:rStyle w:val="Textomagenta"/>
          <w:color w:val="231F20"/>
        </w:rPr>
      </w:pPr>
    </w:p>
    <w:p w14:paraId="0A58C0F0" w14:textId="77777777" w:rsidR="00BA3640" w:rsidRDefault="00BA3640" w:rsidP="001D4A38">
      <w:pPr>
        <w:pStyle w:val="Prrafodelista"/>
        <w:ind w:left="720" w:firstLine="0"/>
        <w:rPr>
          <w:rStyle w:val="Textomagenta"/>
          <w:rFonts w:asciiTheme="majorHAnsi" w:hAnsiTheme="majorHAnsi"/>
          <w:b/>
          <w:bCs/>
          <w:color w:val="231F20"/>
          <w:sz w:val="32"/>
          <w:szCs w:val="32"/>
        </w:rPr>
      </w:pPr>
      <w:r>
        <w:rPr>
          <w:rStyle w:val="Textomagenta"/>
          <w:rFonts w:asciiTheme="majorHAnsi" w:hAnsiTheme="majorHAnsi"/>
          <w:b/>
          <w:bCs/>
          <w:color w:val="231F20"/>
          <w:sz w:val="32"/>
          <w:szCs w:val="32"/>
        </w:rPr>
        <w:t>Semana 2</w:t>
      </w:r>
    </w:p>
    <w:p w14:paraId="2489A7FA" w14:textId="77777777" w:rsidR="00BA3640" w:rsidRDefault="00BA3640" w:rsidP="001D4A38">
      <w:pPr>
        <w:pStyle w:val="Prrafodelista"/>
        <w:ind w:left="720" w:firstLine="0"/>
        <w:rPr>
          <w:rStyle w:val="Textomagenta"/>
          <w:rFonts w:asciiTheme="majorHAnsi" w:hAnsiTheme="majorHAnsi"/>
          <w:b/>
          <w:bCs/>
          <w:color w:val="231F20"/>
          <w:sz w:val="32"/>
          <w:szCs w:val="32"/>
        </w:rPr>
      </w:pPr>
      <w:r>
        <w:rPr>
          <w:rStyle w:val="Textomagenta"/>
          <w:rFonts w:asciiTheme="majorHAnsi" w:hAnsiTheme="majorHAnsi"/>
          <w:b/>
          <w:bCs/>
          <w:color w:val="231F20"/>
          <w:sz w:val="32"/>
          <w:szCs w:val="32"/>
        </w:rPr>
        <w:t>W3C</w:t>
      </w:r>
    </w:p>
    <w:p w14:paraId="5A2890DA" w14:textId="2498E879" w:rsidR="00BA3640" w:rsidRDefault="00BA3640" w:rsidP="00BA3640">
      <w:pPr>
        <w:rPr>
          <w:rStyle w:val="Textomagenta"/>
          <w:color w:val="231F20"/>
          <w:szCs w:val="24"/>
        </w:rPr>
      </w:pPr>
      <w:r>
        <w:rPr>
          <w:rStyle w:val="Textomagenta"/>
          <w:color w:val="231F20"/>
          <w:szCs w:val="24"/>
        </w:rPr>
        <w:t>Esta semana iniciamos con el tema de W3C el cual nos dice que World</w:t>
      </w:r>
      <w:r w:rsidRPr="00BA3640">
        <w:rPr>
          <w:rStyle w:val="Textomagenta"/>
          <w:color w:val="231F20"/>
          <w:szCs w:val="24"/>
        </w:rPr>
        <w:t xml:space="preserve"> Web Conso</w:t>
      </w:r>
      <w:r>
        <w:rPr>
          <w:rStyle w:val="Textomagenta"/>
          <w:color w:val="231F20"/>
          <w:szCs w:val="24"/>
        </w:rPr>
        <w:t>rium</w:t>
      </w:r>
      <w:r w:rsidRPr="00BA3640">
        <w:rPr>
          <w:rStyle w:val="Textomagenta"/>
          <w:color w:val="231F20"/>
          <w:szCs w:val="24"/>
        </w:rPr>
        <w:t xml:space="preserve"> es </w:t>
      </w:r>
      <w:r w:rsidRPr="00BA3640">
        <w:rPr>
          <w:rStyle w:val="Textomagenta"/>
          <w:color w:val="231F20"/>
          <w:szCs w:val="24"/>
        </w:rPr>
        <w:t>una organización</w:t>
      </w:r>
      <w:r>
        <w:rPr>
          <w:rStyle w:val="Textomagenta"/>
          <w:color w:val="231F20"/>
          <w:szCs w:val="24"/>
        </w:rPr>
        <w:t xml:space="preserve"> con la finalidad </w:t>
      </w:r>
      <w:r w:rsidRPr="00BA3640">
        <w:rPr>
          <w:rStyle w:val="Textomagenta"/>
          <w:color w:val="231F20"/>
          <w:szCs w:val="24"/>
        </w:rPr>
        <w:t>de</w:t>
      </w:r>
      <w:r w:rsidRPr="00BA3640">
        <w:rPr>
          <w:rStyle w:val="Textomagenta"/>
          <w:color w:val="231F20"/>
          <w:szCs w:val="24"/>
        </w:rPr>
        <w:t xml:space="preserve"> ayudar</w:t>
      </w:r>
      <w:r>
        <w:rPr>
          <w:rStyle w:val="Textomagenta"/>
          <w:color w:val="231F20"/>
          <w:szCs w:val="24"/>
        </w:rPr>
        <w:t xml:space="preserve"> con la optimización</w:t>
      </w:r>
      <w:r w:rsidRPr="00BA3640">
        <w:rPr>
          <w:rStyle w:val="Textomagenta"/>
          <w:color w:val="231F20"/>
          <w:szCs w:val="24"/>
        </w:rPr>
        <w:t xml:space="preserve"> continua de web. Esta</w:t>
      </w:r>
      <w:r>
        <w:rPr>
          <w:rStyle w:val="Textomagenta"/>
          <w:color w:val="231F20"/>
          <w:szCs w:val="24"/>
        </w:rPr>
        <w:t xml:space="preserve"> </w:t>
      </w:r>
      <w:r w:rsidRPr="00BA3640">
        <w:rPr>
          <w:rStyle w:val="Textomagenta"/>
          <w:color w:val="231F20"/>
          <w:szCs w:val="24"/>
        </w:rPr>
        <w:t>organización</w:t>
      </w:r>
      <w:r>
        <w:rPr>
          <w:rStyle w:val="Textomagenta"/>
          <w:color w:val="231F20"/>
          <w:szCs w:val="24"/>
        </w:rPr>
        <w:t xml:space="preserve"> está conformada </w:t>
      </w:r>
      <w:r w:rsidRPr="00BA3640">
        <w:rPr>
          <w:rStyle w:val="Textomagenta"/>
          <w:color w:val="231F20"/>
          <w:szCs w:val="24"/>
        </w:rPr>
        <w:t>por</w:t>
      </w:r>
      <w:r w:rsidRPr="00BA3640">
        <w:rPr>
          <w:rStyle w:val="Textomagenta"/>
          <w:color w:val="231F20"/>
          <w:szCs w:val="24"/>
        </w:rPr>
        <w:t xml:space="preserve"> </w:t>
      </w:r>
      <w:r>
        <w:rPr>
          <w:rStyle w:val="Textomagenta"/>
          <w:color w:val="231F20"/>
          <w:szCs w:val="24"/>
        </w:rPr>
        <w:t>miles</w:t>
      </w:r>
      <w:r w:rsidRPr="00BA3640">
        <w:rPr>
          <w:rStyle w:val="Textomagenta"/>
          <w:color w:val="231F20"/>
          <w:szCs w:val="24"/>
        </w:rPr>
        <w:t xml:space="preserve"> de industrias TI relacionadas.</w:t>
      </w:r>
      <w:r>
        <w:rPr>
          <w:rStyle w:val="Textomagenta"/>
          <w:color w:val="231F20"/>
          <w:szCs w:val="24"/>
        </w:rPr>
        <w:t xml:space="preserve"> </w:t>
      </w:r>
      <w:r w:rsidRPr="00BA3640">
        <w:rPr>
          <w:rStyle w:val="Textomagenta"/>
          <w:color w:val="231F20"/>
          <w:szCs w:val="24"/>
        </w:rPr>
        <w:t>Esta</w:t>
      </w:r>
      <w:r>
        <w:rPr>
          <w:rStyle w:val="Textomagenta"/>
          <w:color w:val="231F20"/>
          <w:szCs w:val="24"/>
        </w:rPr>
        <w:t xml:space="preserve"> compañía </w:t>
      </w:r>
      <w:r w:rsidRPr="00BA3640">
        <w:rPr>
          <w:rStyle w:val="Textomagenta"/>
          <w:color w:val="231F20"/>
          <w:szCs w:val="24"/>
        </w:rPr>
        <w:t>establece</w:t>
      </w:r>
      <w:r w:rsidRPr="00BA3640">
        <w:rPr>
          <w:rStyle w:val="Textomagenta"/>
          <w:color w:val="231F20"/>
          <w:szCs w:val="24"/>
        </w:rPr>
        <w:t xml:space="preserve"> ciertos </w:t>
      </w:r>
      <w:r w:rsidRPr="00BA3640">
        <w:rPr>
          <w:rStyle w:val="Textomagenta"/>
          <w:color w:val="231F20"/>
          <w:szCs w:val="24"/>
        </w:rPr>
        <w:t>estándares</w:t>
      </w:r>
      <w:r w:rsidRPr="00BA3640">
        <w:rPr>
          <w:rStyle w:val="Textomagenta"/>
          <w:color w:val="231F20"/>
          <w:szCs w:val="24"/>
        </w:rPr>
        <w:t xml:space="preserve"> a la WWW para</w:t>
      </w:r>
      <w:r>
        <w:rPr>
          <w:rStyle w:val="Textomagenta"/>
          <w:color w:val="231F20"/>
          <w:szCs w:val="24"/>
        </w:rPr>
        <w:t xml:space="preserve"> </w:t>
      </w:r>
      <w:r w:rsidRPr="00BA3640">
        <w:rPr>
          <w:rStyle w:val="Textomagenta"/>
          <w:color w:val="231F20"/>
          <w:szCs w:val="24"/>
        </w:rPr>
        <w:t xml:space="preserve">facilitar la </w:t>
      </w:r>
      <w:r w:rsidRPr="00BA3640">
        <w:rPr>
          <w:rStyle w:val="Textomagenta"/>
          <w:color w:val="231F20"/>
          <w:szCs w:val="24"/>
        </w:rPr>
        <w:t>colaboración</w:t>
      </w:r>
      <w:r w:rsidRPr="00BA3640">
        <w:rPr>
          <w:rStyle w:val="Textomagenta"/>
          <w:color w:val="231F20"/>
          <w:szCs w:val="24"/>
        </w:rPr>
        <w:t xml:space="preserve"> de ambos.</w:t>
      </w:r>
    </w:p>
    <w:p w14:paraId="3926816B" w14:textId="77777777" w:rsidR="00BA3640" w:rsidRDefault="00BA3640" w:rsidP="00BA3640">
      <w:pPr>
        <w:rPr>
          <w:rStyle w:val="Textomagenta"/>
          <w:b/>
          <w:bCs/>
          <w:color w:val="231F20"/>
          <w:szCs w:val="24"/>
        </w:rPr>
      </w:pPr>
      <w:r w:rsidRPr="00BA3640">
        <w:rPr>
          <w:rStyle w:val="Textomagenta"/>
          <w:color w:val="231F20"/>
          <w:szCs w:val="24"/>
        </w:rPr>
        <w:t>El objetivo pri</w:t>
      </w:r>
      <w:r>
        <w:rPr>
          <w:rStyle w:val="Textomagenta"/>
          <w:color w:val="231F20"/>
          <w:szCs w:val="24"/>
        </w:rPr>
        <w:t>ncipal</w:t>
      </w:r>
      <w:r w:rsidRPr="00BA3640">
        <w:rPr>
          <w:rStyle w:val="Textomagenta"/>
          <w:color w:val="231F20"/>
          <w:szCs w:val="24"/>
        </w:rPr>
        <w:t xml:space="preserve"> de W3C es el de llevar a la web a su máximo</w:t>
      </w:r>
      <w:r>
        <w:rPr>
          <w:rStyle w:val="Textomagenta"/>
          <w:color w:val="231F20"/>
          <w:szCs w:val="24"/>
        </w:rPr>
        <w:t xml:space="preserve"> </w:t>
      </w:r>
      <w:r w:rsidRPr="00BA3640">
        <w:rPr>
          <w:rStyle w:val="Textomagenta"/>
          <w:color w:val="231F20"/>
          <w:szCs w:val="24"/>
        </w:rPr>
        <w:t xml:space="preserve">potencial. Los 5 principales estándares del desarrollo </w:t>
      </w:r>
      <w:r w:rsidRPr="00BA3640">
        <w:rPr>
          <w:rStyle w:val="Textomagenta"/>
          <w:color w:val="231F20"/>
          <w:szCs w:val="24"/>
        </w:rPr>
        <w:t>según</w:t>
      </w:r>
      <w:r w:rsidRPr="00BA3640">
        <w:rPr>
          <w:rStyle w:val="Textomagenta"/>
          <w:color w:val="231F20"/>
          <w:szCs w:val="24"/>
        </w:rPr>
        <w:t xml:space="preserve"> W3C son:</w:t>
      </w:r>
      <w:r>
        <w:rPr>
          <w:rStyle w:val="Textomagenta"/>
          <w:color w:val="231F20"/>
          <w:szCs w:val="24"/>
        </w:rPr>
        <w:t xml:space="preserve"> </w:t>
      </w:r>
      <w:r w:rsidRPr="00BA3640">
        <w:rPr>
          <w:rStyle w:val="Textomagenta"/>
          <w:b/>
          <w:bCs/>
          <w:color w:val="231F20"/>
          <w:szCs w:val="24"/>
        </w:rPr>
        <w:t>Debido al proceso</w:t>
      </w:r>
      <w:r w:rsidRPr="00BA3640">
        <w:rPr>
          <w:rStyle w:val="Textomagenta"/>
          <w:b/>
          <w:bCs/>
          <w:color w:val="231F20"/>
          <w:szCs w:val="24"/>
        </w:rPr>
        <w:t xml:space="preserve">, </w:t>
      </w:r>
      <w:r w:rsidRPr="00BA3640">
        <w:rPr>
          <w:rStyle w:val="Textomagenta"/>
          <w:b/>
          <w:bCs/>
          <w:color w:val="231F20"/>
          <w:szCs w:val="24"/>
        </w:rPr>
        <w:t>Amplio consenso</w:t>
      </w:r>
      <w:r w:rsidRPr="00BA3640">
        <w:rPr>
          <w:rStyle w:val="Textomagenta"/>
          <w:b/>
          <w:bCs/>
          <w:color w:val="231F20"/>
          <w:szCs w:val="24"/>
        </w:rPr>
        <w:t xml:space="preserve">, Transparencia, </w:t>
      </w:r>
      <w:r w:rsidRPr="00BA3640">
        <w:rPr>
          <w:rStyle w:val="Textomagenta"/>
          <w:b/>
          <w:bCs/>
          <w:color w:val="231F20"/>
          <w:szCs w:val="24"/>
        </w:rPr>
        <w:t>Equilibrar</w:t>
      </w:r>
      <w:r w:rsidRPr="00BA3640">
        <w:rPr>
          <w:rStyle w:val="Textomagenta"/>
          <w:b/>
          <w:bCs/>
          <w:color w:val="231F20"/>
          <w:szCs w:val="24"/>
        </w:rPr>
        <w:t xml:space="preserve"> y </w:t>
      </w:r>
      <w:r w:rsidRPr="00BA3640">
        <w:rPr>
          <w:rStyle w:val="Textomagenta"/>
          <w:b/>
          <w:bCs/>
          <w:color w:val="231F20"/>
          <w:szCs w:val="24"/>
        </w:rPr>
        <w:t>Franqueza</w:t>
      </w:r>
      <w:r w:rsidRPr="00BA3640">
        <w:rPr>
          <w:rStyle w:val="Textomagenta"/>
          <w:b/>
          <w:bCs/>
          <w:color w:val="231F20"/>
          <w:szCs w:val="24"/>
        </w:rPr>
        <w:t>.</w:t>
      </w:r>
    </w:p>
    <w:p w14:paraId="235A9860" w14:textId="77777777" w:rsidR="0058761A" w:rsidRDefault="0058761A" w:rsidP="0058761A">
      <w:pPr>
        <w:pStyle w:val="Prrafodelista"/>
        <w:ind w:left="720" w:firstLine="0"/>
        <w:rPr>
          <w:rStyle w:val="Textomagenta"/>
          <w:b/>
          <w:bCs/>
          <w:color w:val="231F20"/>
          <w:szCs w:val="24"/>
          <w:lang w:val="es-CR"/>
        </w:rPr>
      </w:pPr>
      <w:r>
        <w:rPr>
          <w:rStyle w:val="Textomagenta"/>
          <w:color w:val="231F20"/>
          <w:szCs w:val="24"/>
        </w:rPr>
        <w:t xml:space="preserve">Algunos de los estándares que W3C desarrolla incluye: </w:t>
      </w:r>
      <w:r w:rsidRPr="0058761A">
        <w:rPr>
          <w:rStyle w:val="Textomagenta"/>
          <w:b/>
          <w:bCs/>
          <w:color w:val="231F20"/>
          <w:szCs w:val="24"/>
          <w:lang w:val="es-CR"/>
        </w:rPr>
        <w:t>CGI</w:t>
      </w:r>
      <w:r>
        <w:rPr>
          <w:rStyle w:val="Textomagenta"/>
          <w:b/>
          <w:bCs/>
          <w:color w:val="231F20"/>
          <w:szCs w:val="24"/>
          <w:lang w:val="es-CR"/>
        </w:rPr>
        <w:t>,</w:t>
      </w:r>
      <w:r w:rsidRPr="0058761A">
        <w:rPr>
          <w:rStyle w:val="Textomagenta"/>
          <w:b/>
          <w:bCs/>
          <w:color w:val="231F20"/>
          <w:szCs w:val="24"/>
          <w:lang w:val="es-CR"/>
        </w:rPr>
        <w:t xml:space="preserve"> CSS</w:t>
      </w:r>
      <w:r>
        <w:rPr>
          <w:rStyle w:val="Textomagenta"/>
          <w:b/>
          <w:bCs/>
          <w:color w:val="231F20"/>
          <w:szCs w:val="24"/>
          <w:lang w:val="es-CR"/>
        </w:rPr>
        <w:t>,</w:t>
      </w:r>
      <w:r w:rsidRPr="0058761A">
        <w:rPr>
          <w:rStyle w:val="Textomagenta"/>
          <w:b/>
          <w:bCs/>
          <w:color w:val="231F20"/>
          <w:szCs w:val="24"/>
          <w:lang w:val="es-CR"/>
        </w:rPr>
        <w:t xml:space="preserve"> DOM</w:t>
      </w:r>
      <w:r>
        <w:rPr>
          <w:rStyle w:val="Textomagenta"/>
          <w:b/>
          <w:bCs/>
          <w:color w:val="231F20"/>
          <w:szCs w:val="24"/>
          <w:lang w:val="es-CR"/>
        </w:rPr>
        <w:t>,</w:t>
      </w:r>
      <w:r w:rsidRPr="0058761A">
        <w:rPr>
          <w:rStyle w:val="Textomagenta"/>
          <w:b/>
          <w:bCs/>
          <w:color w:val="231F20"/>
          <w:szCs w:val="24"/>
          <w:lang w:val="es-CR"/>
        </w:rPr>
        <w:t xml:space="preserve"> </w:t>
      </w:r>
      <w:r w:rsidRPr="0058761A">
        <w:rPr>
          <w:rStyle w:val="Textomagenta"/>
          <w:b/>
          <w:bCs/>
          <w:color w:val="231F20"/>
          <w:szCs w:val="24"/>
          <w:lang w:val="es-CR"/>
        </w:rPr>
        <w:t>HTML</w:t>
      </w:r>
      <w:r>
        <w:rPr>
          <w:rStyle w:val="Textomagenta"/>
          <w:b/>
          <w:bCs/>
          <w:color w:val="231F20"/>
          <w:szCs w:val="24"/>
          <w:lang w:val="es-CR"/>
        </w:rPr>
        <w:t>,</w:t>
      </w:r>
      <w:r w:rsidRPr="0058761A">
        <w:rPr>
          <w:rStyle w:val="Textomagenta"/>
          <w:b/>
          <w:bCs/>
          <w:color w:val="231F20"/>
          <w:szCs w:val="24"/>
          <w:lang w:val="es-CR"/>
        </w:rPr>
        <w:t xml:space="preserve"> </w:t>
      </w:r>
      <w:r w:rsidRPr="0058761A">
        <w:rPr>
          <w:rStyle w:val="Textomagenta"/>
          <w:b/>
          <w:bCs/>
          <w:color w:val="231F20"/>
          <w:szCs w:val="24"/>
          <w:lang w:val="es-CR"/>
        </w:rPr>
        <w:t>HTTP</w:t>
      </w:r>
      <w:r>
        <w:rPr>
          <w:rStyle w:val="Textomagenta"/>
          <w:b/>
          <w:bCs/>
          <w:color w:val="231F20"/>
          <w:szCs w:val="24"/>
          <w:lang w:val="es-CR"/>
        </w:rPr>
        <w:t>,</w:t>
      </w:r>
      <w:r w:rsidRPr="0058761A">
        <w:rPr>
          <w:rStyle w:val="Textomagenta"/>
          <w:b/>
          <w:bCs/>
          <w:color w:val="231F20"/>
          <w:szCs w:val="24"/>
          <w:lang w:val="es-CR"/>
        </w:rPr>
        <w:t xml:space="preserve"> </w:t>
      </w:r>
      <w:r w:rsidRPr="0058761A">
        <w:rPr>
          <w:rStyle w:val="Textomagenta"/>
          <w:b/>
          <w:bCs/>
          <w:color w:val="231F20"/>
          <w:szCs w:val="24"/>
          <w:lang w:val="es-CR"/>
        </w:rPr>
        <w:t>XHTM</w:t>
      </w:r>
    </w:p>
    <w:p w14:paraId="646F4968" w14:textId="77777777" w:rsidR="00327CD9" w:rsidRDefault="00327CD9" w:rsidP="0058761A">
      <w:pPr>
        <w:pStyle w:val="Prrafodelista"/>
        <w:ind w:left="720" w:firstLine="0"/>
        <w:rPr>
          <w:rStyle w:val="Textomagenta"/>
          <w:b/>
          <w:bCs/>
          <w:color w:val="231F20"/>
          <w:szCs w:val="24"/>
          <w:lang w:val="es-CR"/>
        </w:rPr>
      </w:pPr>
      <w:r>
        <w:rPr>
          <w:rStyle w:val="Textomagenta"/>
          <w:b/>
          <w:bCs/>
          <w:color w:val="231F20"/>
          <w:szCs w:val="24"/>
          <w:lang w:val="es-CR"/>
        </w:rPr>
        <w:t>¿Cuáles son los aspectos que debe de tener la web de una empresa?</w:t>
      </w:r>
    </w:p>
    <w:p w14:paraId="5D940DBE" w14:textId="77777777"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t>Capacidad de autogestión fácil, intuitiva y simple</w:t>
      </w:r>
    </w:p>
    <w:p w14:paraId="4299C562" w14:textId="77777777"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t>Páginas web adaptativas / Responsive design</w:t>
      </w:r>
    </w:p>
    <w:p w14:paraId="55EB42A3" w14:textId="77777777"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t>Velocidad de carga óptima</w:t>
      </w:r>
    </w:p>
    <w:p w14:paraId="4F2FC018" w14:textId="65C572AC"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lastRenderedPageBreak/>
        <w:t>SEO</w:t>
      </w:r>
      <w:r w:rsidR="00353EBD" w:rsidRPr="005A0F31">
        <w:rPr>
          <w:noProof/>
          <w:sz w:val="22"/>
          <w:szCs w:val="14"/>
          <w:lang w:bidi="es-ES"/>
        </w:rPr>
        <mc:AlternateContent>
          <mc:Choice Requires="wpg">
            <w:drawing>
              <wp:anchor distT="0" distB="0" distL="114300" distR="114300" simplePos="0" relativeHeight="251708416" behindDoc="1" locked="1" layoutInCell="1" allowOverlap="1" wp14:anchorId="62CD236C" wp14:editId="64F82442">
                <wp:simplePos x="0" y="0"/>
                <wp:positionH relativeFrom="page">
                  <wp:align>right</wp:align>
                </wp:positionH>
                <wp:positionV relativeFrom="paragraph">
                  <wp:posOffset>-914400</wp:posOffset>
                </wp:positionV>
                <wp:extent cx="7600315" cy="10699115"/>
                <wp:effectExtent l="0" t="0" r="635" b="6985"/>
                <wp:wrapNone/>
                <wp:docPr id="1071682582" name="Grupo 10716825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315" cy="10699513"/>
                          <a:chOff x="0" y="0"/>
                          <a:chExt cx="11973" cy="15631"/>
                        </a:xfrm>
                      </wpg:grpSpPr>
                      <wpg:grpSp>
                        <wpg:cNvPr id="1259396159" name="Grupo 1259396159"/>
                        <wpg:cNvGrpSpPr>
                          <a:grpSpLocks/>
                        </wpg:cNvGrpSpPr>
                        <wpg:grpSpPr bwMode="auto">
                          <a:xfrm>
                            <a:off x="6586" y="0"/>
                            <a:ext cx="5387" cy="2980"/>
                            <a:chOff x="6586" y="0"/>
                            <a:chExt cx="5387" cy="2980"/>
                          </a:xfrm>
                        </wpg:grpSpPr>
                        <wps:wsp>
                          <wps:cNvPr id="1418629358"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93371"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3206648" name="Forma libre 26"/>
                          <wps:cNvSpPr>
                            <a:spLocks/>
                          </wps:cNvSpPr>
                          <wps:spPr bwMode="auto">
                            <a:xfrm>
                              <a:off x="8969" y="29"/>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762914"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657208" name="Forma libre 28"/>
                          <wps:cNvSpPr>
                            <a:spLocks/>
                          </wps:cNvSpPr>
                          <wps:spPr bwMode="auto">
                            <a:xfrm>
                              <a:off x="9566" y="591"/>
                              <a:ext cx="2407"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7880956" name="Grupo 557880956"/>
                        <wpg:cNvGrpSpPr>
                          <a:grpSpLocks/>
                        </wpg:cNvGrpSpPr>
                        <wpg:grpSpPr bwMode="auto">
                          <a:xfrm>
                            <a:off x="0" y="12289"/>
                            <a:ext cx="3490" cy="3342"/>
                            <a:chOff x="0" y="12289"/>
                            <a:chExt cx="3490" cy="3342"/>
                          </a:xfrm>
                        </wpg:grpSpPr>
                        <wps:wsp>
                          <wps:cNvPr id="607410399"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2115562" name="Forma libre 31"/>
                          <wps:cNvSpPr>
                            <a:spLocks/>
                          </wps:cNvSpPr>
                          <wps:spPr bwMode="auto">
                            <a:xfrm>
                              <a:off x="59" y="14469"/>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1077669" name="Forma libre 32"/>
                          <wps:cNvSpPr>
                            <a:spLocks/>
                          </wps:cNvSpPr>
                          <wps:spPr bwMode="auto">
                            <a:xfrm>
                              <a:off x="1161" y="14466"/>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7677AF6" id="Grupo 1071682582" o:spid="_x0000_s1026" alt="&quot;&quot;" style="position:absolute;margin-left:547.25pt;margin-top:-1in;width:598.45pt;height:842.45pt;z-index:-251608064;mso-position-horizontal:right;mso-position-horizontal-relative:page" coordsize="11973,1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">
                <v:group id="Grupo 1259396159" o:spid="_x0000_s1027" style="position:absolute;left:6586;width:5387;height:2980" coordorigin="6586" coordsize="5387,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" path="m597,l,598,1195,1792r597,-597l597,xe" fillcolor="#f9d448 [3209]" stroked="f">
                    <v:path arrowok="t" o:connecttype="custom" o:connectlocs="597,1188;0,1786;1195,2980;1792,2383;597,1188" o:connectangles="0,0,0,0,0"/>
                  </v:shape>
                  <v:shape id="Forma libre 26" o:spid="_x0000_s1030" style="position:absolute;left:8969;top:29;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407;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" path="m2389,1195l1194,,,1195,1194,2389,2389,1195e" fillcolor="#f9d448 [3209]" stroked="f">
                    <v:path arrowok="t" o:connecttype="custom" o:connectlocs="2407,1786;1203,591;0,1786;1203,2980;2407,1786" o:connectangles="0,0,0,0,0"/>
                  </v:shape>
                </v:group>
                <v:group id="Grupo 557880956" o:spid="_x0000_s1033" style="position:absolute;top:12289;width:3490;height:3342" coordorigin=",12289" coordsize="3490,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" path="m,l,1194,1192,2386r597,-597l,xe" fillcolor="#4495a2 [3206]" stroked="f">
                    <v:path arrowok="t" o:connecttype="custom" o:connectlocs="0,12290;0,13484;1192,14676;1789,14079;0,12290" o:connectangles="0,0,0,0,0"/>
                  </v:shape>
                  <v:shape id="Forma libre 31" o:spid="_x0000_s1035" style="position:absolute;left:59;top:14469;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" path="m,l,1161r1161,l,xe" fillcolor="#7ca655 [3215]" stroked="f">
                    <v:path arrowok="t" o:connecttype="custom" o:connectlocs="0,14679;0,15840;1161,15840;0,14679" o:connectangles="0,0,0,0"/>
                  </v:shape>
                  <v:shape id="Forma libre 32" o:spid="_x0000_s1036" style="position:absolute;left:1161;top:14466;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" path="m2329,1164l1165,,,1164r2329,e" fillcolor="#f9d448 [3209]" stroked="f">
                    <v:path arrowok="t" o:connecttype="custom" o:connectlocs="2329,15840;1165,14676;0,15840;2329,15840" o:connectangles="0,0,0,0"/>
                  </v:shape>
                </v:group>
                <w10:wrap anchorx="page"/>
                <w10:anchorlock/>
              </v:group>
            </w:pict>
          </mc:Fallback>
        </mc:AlternateContent>
      </w:r>
    </w:p>
    <w:p w14:paraId="00730FFD" w14:textId="433BD0D8"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t>Buena usabilidad y organización</w:t>
      </w:r>
    </w:p>
    <w:p w14:paraId="5293196C" w14:textId="27E49119"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t>. Página de contacto o elementos de interacción visibles</w:t>
      </w:r>
    </w:p>
    <w:p w14:paraId="5C44F130" w14:textId="543EEDD8" w:rsidR="00327CD9" w:rsidRDefault="00327CD9" w:rsidP="00327CD9">
      <w:pPr>
        <w:pStyle w:val="Prrafodelista"/>
        <w:numPr>
          <w:ilvl w:val="0"/>
          <w:numId w:val="8"/>
        </w:numPr>
        <w:rPr>
          <w:rStyle w:val="Textomagenta"/>
          <w:color w:val="231F20"/>
          <w:szCs w:val="24"/>
        </w:rPr>
      </w:pPr>
      <w:r w:rsidRPr="00327CD9">
        <w:rPr>
          <w:rStyle w:val="Textomagenta"/>
          <w:color w:val="231F20"/>
          <w:szCs w:val="24"/>
        </w:rPr>
        <w:t>Un diseño adaptado al estilo corporativo</w:t>
      </w:r>
    </w:p>
    <w:p w14:paraId="56E80154" w14:textId="77777777" w:rsidR="00327CD9" w:rsidRDefault="00327CD9" w:rsidP="00327CD9">
      <w:pPr>
        <w:rPr>
          <w:rStyle w:val="Textomagenta"/>
          <w:color w:val="231F20"/>
          <w:szCs w:val="24"/>
        </w:rPr>
      </w:pPr>
    </w:p>
    <w:p w14:paraId="7848F775" w14:textId="1692AEB9" w:rsidR="00327CD9" w:rsidRDefault="00327CD9" w:rsidP="00327CD9">
      <w:pPr>
        <w:rPr>
          <w:rStyle w:val="Textomagenta"/>
          <w:b/>
          <w:bCs/>
          <w:color w:val="231F20"/>
          <w:szCs w:val="24"/>
        </w:rPr>
      </w:pPr>
      <w:r>
        <w:rPr>
          <w:rStyle w:val="Textomagenta"/>
          <w:b/>
          <w:bCs/>
          <w:color w:val="231F20"/>
          <w:szCs w:val="24"/>
        </w:rPr>
        <w:t>Tipos de sitios Web</w:t>
      </w:r>
    </w:p>
    <w:p w14:paraId="3117871B" w14:textId="765B4785" w:rsidR="00327CD9" w:rsidRDefault="00327CD9" w:rsidP="00327CD9">
      <w:pPr>
        <w:rPr>
          <w:rStyle w:val="Textomagenta"/>
          <w:color w:val="231F20"/>
          <w:szCs w:val="24"/>
        </w:rPr>
      </w:pPr>
      <w:r>
        <w:rPr>
          <w:rStyle w:val="Textomagenta"/>
          <w:color w:val="231F20"/>
          <w:szCs w:val="24"/>
        </w:rPr>
        <w:t xml:space="preserve">Los sitios web los podemos clasificar en dos tipos distintos los cuales son </w:t>
      </w:r>
      <w:r>
        <w:rPr>
          <w:rStyle w:val="Textomagenta"/>
          <w:b/>
          <w:bCs/>
          <w:color w:val="231F20"/>
          <w:szCs w:val="24"/>
        </w:rPr>
        <w:t xml:space="preserve">estáticos </w:t>
      </w:r>
      <w:r w:rsidRPr="00327CD9">
        <w:rPr>
          <w:rStyle w:val="Textomagenta"/>
          <w:color w:val="231F20"/>
          <w:szCs w:val="24"/>
        </w:rPr>
        <w:t>que son aquellos</w:t>
      </w:r>
      <w:r w:rsidRPr="00327CD9">
        <w:rPr>
          <w:rStyle w:val="Textomagenta"/>
          <w:color w:val="231F20"/>
          <w:szCs w:val="24"/>
        </w:rPr>
        <w:t xml:space="preserve"> que no</w:t>
      </w:r>
      <w:r w:rsidR="003A2800">
        <w:rPr>
          <w:rStyle w:val="Textomagenta"/>
          <w:color w:val="231F20"/>
          <w:szCs w:val="24"/>
        </w:rPr>
        <w:t xml:space="preserve"> tienen o necesitan acceso</w:t>
      </w:r>
      <w:r w:rsidRPr="00327CD9">
        <w:rPr>
          <w:rStyle w:val="Textomagenta"/>
          <w:color w:val="231F20"/>
          <w:szCs w:val="24"/>
        </w:rPr>
        <w:t xml:space="preserve"> a una base </w:t>
      </w:r>
      <w:r w:rsidRPr="00327CD9">
        <w:rPr>
          <w:rStyle w:val="Textomagenta"/>
          <w:color w:val="231F20"/>
          <w:szCs w:val="24"/>
        </w:rPr>
        <w:t>de datos</w:t>
      </w:r>
      <w:r w:rsidRPr="00327CD9">
        <w:rPr>
          <w:rStyle w:val="Textomagenta"/>
          <w:color w:val="231F20"/>
          <w:szCs w:val="24"/>
        </w:rPr>
        <w:t xml:space="preserve"> para obtener el contenido.</w:t>
      </w:r>
      <w:r w:rsidR="003A2800">
        <w:rPr>
          <w:rStyle w:val="Textomagenta"/>
          <w:color w:val="231F20"/>
          <w:szCs w:val="24"/>
        </w:rPr>
        <w:t xml:space="preserve"> Normalmente estos sitios web son</w:t>
      </w:r>
      <w:r w:rsidRPr="00327CD9">
        <w:rPr>
          <w:rStyle w:val="Textomagenta"/>
          <w:color w:val="231F20"/>
          <w:szCs w:val="24"/>
        </w:rPr>
        <w:t xml:space="preserve"> utilizado</w:t>
      </w:r>
      <w:r w:rsidR="003A2800">
        <w:rPr>
          <w:rStyle w:val="Textomagenta"/>
          <w:color w:val="231F20"/>
          <w:szCs w:val="24"/>
        </w:rPr>
        <w:t>s</w:t>
      </w:r>
      <w:r w:rsidRPr="00327CD9">
        <w:rPr>
          <w:rStyle w:val="Textomagenta"/>
          <w:color w:val="231F20"/>
          <w:szCs w:val="24"/>
        </w:rPr>
        <w:t xml:space="preserve"> </w:t>
      </w:r>
      <w:r w:rsidRPr="00327CD9">
        <w:rPr>
          <w:rStyle w:val="Textomagenta"/>
          <w:color w:val="231F20"/>
          <w:szCs w:val="24"/>
        </w:rPr>
        <w:t>cuando el</w:t>
      </w:r>
      <w:r w:rsidR="003A2800">
        <w:rPr>
          <w:rStyle w:val="Textomagenta"/>
          <w:color w:val="231F20"/>
          <w:szCs w:val="24"/>
        </w:rPr>
        <w:t xml:space="preserve"> dueño</w:t>
      </w:r>
      <w:r w:rsidRPr="00327CD9">
        <w:rPr>
          <w:rStyle w:val="Textomagenta"/>
          <w:color w:val="231F20"/>
          <w:szCs w:val="24"/>
        </w:rPr>
        <w:t xml:space="preserve"> del sitio no requiere realizar cambio</w:t>
      </w:r>
      <w:r w:rsidR="003A2800">
        <w:rPr>
          <w:rStyle w:val="Textomagenta"/>
          <w:color w:val="231F20"/>
          <w:szCs w:val="24"/>
        </w:rPr>
        <w:t>s constantes</w:t>
      </w:r>
      <w:r w:rsidRPr="00327CD9">
        <w:rPr>
          <w:rStyle w:val="Textomagenta"/>
          <w:color w:val="231F20"/>
          <w:szCs w:val="24"/>
        </w:rPr>
        <w:t xml:space="preserve"> en la información </w:t>
      </w:r>
      <w:r w:rsidRPr="00327CD9">
        <w:rPr>
          <w:rStyle w:val="Textomagenta"/>
          <w:color w:val="231F20"/>
          <w:szCs w:val="24"/>
        </w:rPr>
        <w:t>qu</w:t>
      </w:r>
      <w:r w:rsidR="003A2800">
        <w:rPr>
          <w:rStyle w:val="Textomagenta"/>
          <w:color w:val="231F20"/>
          <w:szCs w:val="24"/>
        </w:rPr>
        <w:t xml:space="preserve">e tiene </w:t>
      </w:r>
      <w:r w:rsidRPr="00327CD9">
        <w:rPr>
          <w:rStyle w:val="Textomagenta"/>
          <w:color w:val="231F20"/>
          <w:szCs w:val="24"/>
        </w:rPr>
        <w:t>cada página.</w:t>
      </w:r>
      <w:r w:rsidR="003A2800">
        <w:rPr>
          <w:rStyle w:val="Textomagenta"/>
          <w:color w:val="231F20"/>
          <w:szCs w:val="24"/>
        </w:rPr>
        <w:t xml:space="preserve"> Los sitios </w:t>
      </w:r>
      <w:r w:rsidR="003A2800">
        <w:rPr>
          <w:rStyle w:val="Textomagenta"/>
          <w:b/>
          <w:bCs/>
          <w:color w:val="231F20"/>
          <w:szCs w:val="24"/>
        </w:rPr>
        <w:t xml:space="preserve">dinámicos </w:t>
      </w:r>
      <w:r w:rsidR="003A2800" w:rsidRPr="003A2800">
        <w:rPr>
          <w:rStyle w:val="Textomagenta"/>
          <w:color w:val="231F20"/>
          <w:szCs w:val="24"/>
        </w:rPr>
        <w:t>son</w:t>
      </w:r>
      <w:r w:rsidR="003A2800">
        <w:rPr>
          <w:rStyle w:val="Textomagenta"/>
          <w:color w:val="231F20"/>
          <w:szCs w:val="24"/>
        </w:rPr>
        <w:t xml:space="preserve"> los</w:t>
      </w:r>
      <w:r w:rsidR="003A2800" w:rsidRPr="003A2800">
        <w:rPr>
          <w:rStyle w:val="Textomagenta"/>
          <w:color w:val="231F20"/>
          <w:szCs w:val="24"/>
        </w:rPr>
        <w:t xml:space="preserve"> que</w:t>
      </w:r>
      <w:r w:rsidR="003A2800">
        <w:rPr>
          <w:rStyle w:val="Textomagenta"/>
          <w:color w:val="231F20"/>
          <w:szCs w:val="24"/>
        </w:rPr>
        <w:t xml:space="preserve"> si necesitan </w:t>
      </w:r>
      <w:r w:rsidR="003A2800" w:rsidRPr="003A2800">
        <w:rPr>
          <w:rStyle w:val="Textomagenta"/>
          <w:color w:val="231F20"/>
          <w:szCs w:val="24"/>
        </w:rPr>
        <w:t>acceder</w:t>
      </w:r>
      <w:r w:rsidR="003A2800" w:rsidRPr="003A2800">
        <w:rPr>
          <w:rStyle w:val="Textomagenta"/>
          <w:color w:val="231F20"/>
          <w:szCs w:val="24"/>
        </w:rPr>
        <w:t xml:space="preserve"> </w:t>
      </w:r>
      <w:r w:rsidR="003A2800" w:rsidRPr="003A2800">
        <w:rPr>
          <w:rStyle w:val="Textomagenta"/>
          <w:color w:val="231F20"/>
          <w:szCs w:val="24"/>
        </w:rPr>
        <w:t>a una</w:t>
      </w:r>
      <w:r w:rsidR="003A2800" w:rsidRPr="003A2800">
        <w:rPr>
          <w:rStyle w:val="Textomagenta"/>
          <w:color w:val="231F20"/>
          <w:szCs w:val="24"/>
        </w:rPr>
        <w:t xml:space="preserve"> base de datos para obtener los</w:t>
      </w:r>
      <w:r w:rsidR="003A2800">
        <w:rPr>
          <w:rStyle w:val="Textomagenta"/>
          <w:color w:val="231F20"/>
          <w:szCs w:val="24"/>
        </w:rPr>
        <w:t xml:space="preserve"> datos necesarios</w:t>
      </w:r>
      <w:r w:rsidR="003A2800" w:rsidRPr="003A2800">
        <w:rPr>
          <w:rStyle w:val="Textomagenta"/>
          <w:color w:val="231F20"/>
          <w:szCs w:val="24"/>
        </w:rPr>
        <w:t xml:space="preserve"> y reflejarlo</w:t>
      </w:r>
      <w:r w:rsidR="003A2800">
        <w:rPr>
          <w:rStyle w:val="Textomagenta"/>
          <w:color w:val="231F20"/>
          <w:szCs w:val="24"/>
        </w:rPr>
        <w:t>s</w:t>
      </w:r>
      <w:r w:rsidR="003A2800" w:rsidRPr="003A2800">
        <w:rPr>
          <w:rStyle w:val="Textomagenta"/>
          <w:color w:val="231F20"/>
          <w:szCs w:val="24"/>
        </w:rPr>
        <w:t xml:space="preserve"> en las páginas del sitio web. </w:t>
      </w:r>
      <w:r w:rsidR="003A2800" w:rsidRPr="003A2800">
        <w:rPr>
          <w:rStyle w:val="Textomagenta"/>
          <w:color w:val="231F20"/>
          <w:szCs w:val="24"/>
        </w:rPr>
        <w:t>El propietario</w:t>
      </w:r>
      <w:r w:rsidR="003A2800" w:rsidRPr="003A2800">
        <w:rPr>
          <w:rStyle w:val="Textomagenta"/>
          <w:color w:val="231F20"/>
          <w:szCs w:val="24"/>
        </w:rPr>
        <w:t xml:space="preserve"> del sitio web podrá agregar, modificar y eliminar contenidos del sitio web</w:t>
      </w:r>
      <w:r w:rsidR="003A2800">
        <w:rPr>
          <w:rStyle w:val="Textomagenta"/>
          <w:color w:val="231F20"/>
          <w:szCs w:val="24"/>
        </w:rPr>
        <w:t xml:space="preserve"> por medio </w:t>
      </w:r>
      <w:r w:rsidR="003A2800" w:rsidRPr="003A2800">
        <w:rPr>
          <w:rStyle w:val="Textomagenta"/>
          <w:color w:val="231F20"/>
          <w:szCs w:val="24"/>
        </w:rPr>
        <w:t xml:space="preserve">de un “sistema web” con acceso restringido al público mediante usuario </w:t>
      </w:r>
      <w:r w:rsidR="003A2800" w:rsidRPr="003A2800">
        <w:rPr>
          <w:rStyle w:val="Textomagenta"/>
          <w:color w:val="231F20"/>
          <w:szCs w:val="24"/>
        </w:rPr>
        <w:t>y contraseña</w:t>
      </w:r>
      <w:r w:rsidR="003A2800" w:rsidRPr="003A2800">
        <w:rPr>
          <w:rStyle w:val="Textomagenta"/>
          <w:color w:val="231F20"/>
          <w:szCs w:val="24"/>
        </w:rPr>
        <w:t>, el cual se denomina BACK END.</w:t>
      </w:r>
    </w:p>
    <w:p w14:paraId="765C0983" w14:textId="7E788A4B" w:rsidR="003A2800" w:rsidRDefault="003A2800" w:rsidP="003A2800">
      <w:pPr>
        <w:ind w:firstLine="0"/>
        <w:rPr>
          <w:rStyle w:val="Textomagenta"/>
          <w:color w:val="231F20"/>
          <w:szCs w:val="24"/>
        </w:rPr>
      </w:pPr>
      <w:r w:rsidRPr="003A2800">
        <w:rPr>
          <w:rStyle w:val="Textomagenta"/>
          <w:b/>
          <w:bCs/>
          <w:color w:val="231F20"/>
          <w:szCs w:val="24"/>
        </w:rPr>
        <w:t>CMS:</w:t>
      </w:r>
      <w:r w:rsidRPr="003A2800">
        <w:rPr>
          <w:rStyle w:val="Textomagenta"/>
          <w:color w:val="231F20"/>
          <w:szCs w:val="24"/>
        </w:rPr>
        <w:t xml:space="preserve"> sistema de </w:t>
      </w:r>
      <w:r w:rsidRPr="003A2800">
        <w:rPr>
          <w:rStyle w:val="Textomagenta"/>
          <w:color w:val="231F20"/>
          <w:szCs w:val="24"/>
        </w:rPr>
        <w:t>gestión</w:t>
      </w:r>
      <w:r w:rsidRPr="003A2800">
        <w:rPr>
          <w:rStyle w:val="Textomagenta"/>
          <w:color w:val="231F20"/>
          <w:szCs w:val="24"/>
        </w:rPr>
        <w:t xml:space="preserve"> de </w:t>
      </w:r>
      <w:r w:rsidRPr="003A2800">
        <w:rPr>
          <w:rStyle w:val="Textomagenta"/>
          <w:color w:val="231F20"/>
          <w:szCs w:val="24"/>
        </w:rPr>
        <w:t>contenido</w:t>
      </w:r>
      <w:r w:rsidRPr="003A2800">
        <w:rPr>
          <w:rStyle w:val="Textomagenta"/>
          <w:color w:val="231F20"/>
          <w:szCs w:val="24"/>
        </w:rPr>
        <w:t xml:space="preserve">, es aquel que </w:t>
      </w:r>
      <w:r w:rsidRPr="003A2800">
        <w:rPr>
          <w:rStyle w:val="Textomagenta"/>
          <w:color w:val="231F20"/>
          <w:szCs w:val="24"/>
        </w:rPr>
        <w:t>permite</w:t>
      </w:r>
      <w:r w:rsidRPr="003A2800">
        <w:rPr>
          <w:rStyle w:val="Textomagenta"/>
          <w:color w:val="231F20"/>
          <w:szCs w:val="24"/>
        </w:rPr>
        <w:t xml:space="preserve"> la</w:t>
      </w:r>
      <w:r>
        <w:rPr>
          <w:rStyle w:val="Textomagenta"/>
          <w:color w:val="231F20"/>
          <w:szCs w:val="24"/>
        </w:rPr>
        <w:t xml:space="preserve"> </w:t>
      </w:r>
      <w:r w:rsidRPr="003A2800">
        <w:rPr>
          <w:rStyle w:val="Textomagenta"/>
          <w:color w:val="231F20"/>
          <w:szCs w:val="24"/>
        </w:rPr>
        <w:t>creación, organización, publicación entre otros.</w:t>
      </w:r>
    </w:p>
    <w:p w14:paraId="45AC1965" w14:textId="620F7629" w:rsidR="003A2800" w:rsidRPr="003A2800" w:rsidRDefault="003A2800" w:rsidP="003A2800">
      <w:pPr>
        <w:ind w:firstLine="0"/>
        <w:rPr>
          <w:rStyle w:val="Textomagenta"/>
          <w:color w:val="231F20"/>
          <w:szCs w:val="24"/>
        </w:rPr>
      </w:pPr>
      <w:r w:rsidRPr="003A2800">
        <w:rPr>
          <w:rStyle w:val="Textomagenta"/>
          <w:b/>
          <w:bCs/>
          <w:color w:val="231F20"/>
          <w:szCs w:val="24"/>
        </w:rPr>
        <w:t>Lenguaje HTML:</w:t>
      </w:r>
      <w:r w:rsidRPr="003A2800">
        <w:rPr>
          <w:rStyle w:val="Textomagenta"/>
          <w:color w:val="231F20"/>
          <w:szCs w:val="24"/>
        </w:rPr>
        <w:t xml:space="preserve"> conocido como lenguaje de marcado de hipertexto, y</w:t>
      </w:r>
      <w:r>
        <w:rPr>
          <w:rStyle w:val="Textomagenta"/>
          <w:color w:val="231F20"/>
          <w:szCs w:val="24"/>
        </w:rPr>
        <w:t xml:space="preserve"> </w:t>
      </w:r>
      <w:r w:rsidRPr="003A2800">
        <w:rPr>
          <w:rStyle w:val="Textomagenta"/>
          <w:color w:val="231F20"/>
          <w:szCs w:val="24"/>
        </w:rPr>
        <w:t xml:space="preserve">es ampliamente utilizado para </w:t>
      </w:r>
      <w:r w:rsidRPr="003A2800">
        <w:rPr>
          <w:rStyle w:val="Textomagenta"/>
          <w:color w:val="231F20"/>
          <w:szCs w:val="24"/>
        </w:rPr>
        <w:t>estructurar</w:t>
      </w:r>
      <w:r w:rsidRPr="003A2800">
        <w:rPr>
          <w:rStyle w:val="Textomagenta"/>
          <w:color w:val="231F20"/>
          <w:szCs w:val="24"/>
        </w:rPr>
        <w:t xml:space="preserve"> y desplegar una página web</w:t>
      </w:r>
      <w:r>
        <w:rPr>
          <w:rStyle w:val="Textomagenta"/>
          <w:color w:val="231F20"/>
          <w:szCs w:val="24"/>
        </w:rPr>
        <w:t xml:space="preserve"> </w:t>
      </w:r>
      <w:r w:rsidRPr="003A2800">
        <w:rPr>
          <w:rStyle w:val="Textomagenta"/>
          <w:color w:val="231F20"/>
          <w:szCs w:val="24"/>
        </w:rPr>
        <w:t>con su respectivo contenido.</w:t>
      </w:r>
    </w:p>
    <w:p w14:paraId="3F200169" w14:textId="151E4566" w:rsidR="003A2800" w:rsidRDefault="003A2800" w:rsidP="003A2800">
      <w:pPr>
        <w:rPr>
          <w:rStyle w:val="Textomagenta"/>
          <w:color w:val="231F20"/>
          <w:szCs w:val="24"/>
        </w:rPr>
      </w:pPr>
      <w:r w:rsidRPr="003A2800">
        <w:rPr>
          <w:rStyle w:val="Textomagenta"/>
          <w:color w:val="231F20"/>
          <w:szCs w:val="24"/>
        </w:rPr>
        <w:t xml:space="preserve">Una </w:t>
      </w:r>
      <w:r w:rsidRPr="003A2800">
        <w:rPr>
          <w:rStyle w:val="Textomagenta"/>
          <w:color w:val="231F20"/>
          <w:szCs w:val="24"/>
        </w:rPr>
        <w:t>página</w:t>
      </w:r>
      <w:r w:rsidRPr="003A2800">
        <w:rPr>
          <w:rStyle w:val="Textomagenta"/>
          <w:color w:val="231F20"/>
          <w:szCs w:val="24"/>
        </w:rPr>
        <w:t xml:space="preserve"> web se componente </w:t>
      </w:r>
      <w:r>
        <w:rPr>
          <w:rStyle w:val="Textomagenta"/>
          <w:color w:val="231F20"/>
          <w:szCs w:val="24"/>
        </w:rPr>
        <w:t>de alginas partes</w:t>
      </w:r>
      <w:r w:rsidRPr="003A2800">
        <w:rPr>
          <w:rStyle w:val="Textomagenta"/>
          <w:color w:val="231F20"/>
          <w:szCs w:val="24"/>
        </w:rPr>
        <w:t xml:space="preserve"> </w:t>
      </w:r>
      <w:r w:rsidRPr="003A2800">
        <w:rPr>
          <w:rStyle w:val="Textomagenta"/>
          <w:color w:val="231F20"/>
          <w:szCs w:val="24"/>
        </w:rPr>
        <w:t>importantes</w:t>
      </w:r>
      <w:r w:rsidRPr="003A2800">
        <w:rPr>
          <w:rStyle w:val="Textomagenta"/>
          <w:color w:val="231F20"/>
          <w:szCs w:val="24"/>
        </w:rPr>
        <w:t>, las cuales son:</w:t>
      </w:r>
    </w:p>
    <w:p w14:paraId="22DB3BDC" w14:textId="0634E4E8" w:rsidR="003A2800" w:rsidRDefault="003A2800" w:rsidP="003A2800">
      <w:pPr>
        <w:rPr>
          <w:rStyle w:val="Textomagenta"/>
          <w:color w:val="231F20"/>
          <w:szCs w:val="24"/>
        </w:rPr>
      </w:pPr>
      <w:r>
        <w:rPr>
          <w:noProof/>
          <w:szCs w:val="24"/>
        </w:rPr>
        <w:drawing>
          <wp:anchor distT="0" distB="0" distL="114300" distR="114300" simplePos="0" relativeHeight="251706368" behindDoc="0" locked="0" layoutInCell="1" allowOverlap="1" wp14:anchorId="6C35F206" wp14:editId="37676734">
            <wp:simplePos x="0" y="0"/>
            <wp:positionH relativeFrom="column">
              <wp:posOffset>1600200</wp:posOffset>
            </wp:positionH>
            <wp:positionV relativeFrom="paragraph">
              <wp:posOffset>12700</wp:posOffset>
            </wp:positionV>
            <wp:extent cx="3324225" cy="2736215"/>
            <wp:effectExtent l="0" t="0" r="0" b="6985"/>
            <wp:wrapNone/>
            <wp:docPr id="214699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9110" name="Imagen 214699110"/>
                    <pic:cNvPicPr/>
                  </pic:nvPicPr>
                  <pic:blipFill>
                    <a:blip r:embed="rId11">
                      <a:extLst>
                        <a:ext uri="{28A0092B-C50C-407E-A947-70E740481C1C}">
                          <a14:useLocalDpi xmlns:a14="http://schemas.microsoft.com/office/drawing/2010/main" val="0"/>
                        </a:ext>
                      </a:extLst>
                    </a:blip>
                    <a:stretch>
                      <a:fillRect/>
                    </a:stretch>
                  </pic:blipFill>
                  <pic:spPr>
                    <a:xfrm>
                      <a:off x="0" y="0"/>
                      <a:ext cx="3324225" cy="2736215"/>
                    </a:xfrm>
                    <a:prstGeom prst="rect">
                      <a:avLst/>
                    </a:prstGeom>
                  </pic:spPr>
                </pic:pic>
              </a:graphicData>
            </a:graphic>
          </wp:anchor>
        </w:drawing>
      </w:r>
    </w:p>
    <w:p w14:paraId="0C0B73E7" w14:textId="270E4686" w:rsidR="003A2800" w:rsidRPr="00327CD9" w:rsidRDefault="003A2800" w:rsidP="003A2800">
      <w:pPr>
        <w:rPr>
          <w:rStyle w:val="Textomagenta"/>
          <w:color w:val="231F20"/>
          <w:szCs w:val="24"/>
        </w:rPr>
        <w:sectPr w:rsidR="003A2800" w:rsidRPr="00327CD9" w:rsidSect="001D4A38">
          <w:pgSz w:w="11906" w:h="16838" w:code="9"/>
          <w:pgMar w:top="1440" w:right="731" w:bottom="289" w:left="720" w:header="720" w:footer="720" w:gutter="0"/>
          <w:cols w:space="720"/>
          <w:docGrid w:linePitch="245"/>
        </w:sectPr>
      </w:pPr>
    </w:p>
    <w:p w14:paraId="624FEF8C" w14:textId="14EF08FD" w:rsidR="008C61DD" w:rsidRPr="008C61DD" w:rsidRDefault="008C61DD" w:rsidP="008C61DD">
      <w:pPr>
        <w:rPr>
          <w:rStyle w:val="Textomagenta"/>
          <w:noProof/>
          <w:color w:val="auto"/>
          <w:lang w:val="es-CR"/>
        </w:rPr>
      </w:pPr>
      <w:r w:rsidRPr="008C61DD">
        <w:rPr>
          <w:rStyle w:val="Textomagenta"/>
          <w:noProof/>
          <w:color w:val="auto"/>
          <w:lang w:val="es-CR"/>
        </w:rPr>
        <w:lastRenderedPageBreak/>
        <w:t xml:space="preserve">El </w:t>
      </w:r>
      <w:r w:rsidRPr="008C61DD">
        <w:rPr>
          <w:rStyle w:val="Textomagenta"/>
          <w:b/>
          <w:bCs/>
          <w:noProof/>
          <w:color w:val="auto"/>
          <w:lang w:val="es-CR"/>
        </w:rPr>
        <w:t xml:space="preserve">&lt;head&gt; </w:t>
      </w:r>
      <w:r w:rsidRPr="008C61DD">
        <w:rPr>
          <w:rStyle w:val="Textomagenta"/>
          <w:noProof/>
          <w:color w:val="auto"/>
          <w:lang w:val="es-CR"/>
        </w:rPr>
        <w:t xml:space="preserve">es una </w:t>
      </w:r>
      <w:r w:rsidR="00353EBD" w:rsidRPr="005A0F31">
        <w:rPr>
          <w:noProof/>
          <w:sz w:val="22"/>
          <w:szCs w:val="14"/>
          <w:lang w:bidi="es-ES"/>
        </w:rPr>
        <mc:AlternateContent>
          <mc:Choice Requires="wpg">
            <w:drawing>
              <wp:anchor distT="0" distB="0" distL="114300" distR="114300" simplePos="0" relativeHeight="251710464" behindDoc="1" locked="1" layoutInCell="1" allowOverlap="1" wp14:anchorId="3138963F" wp14:editId="49B2CFD6">
                <wp:simplePos x="0" y="0"/>
                <wp:positionH relativeFrom="page">
                  <wp:posOffset>-38100</wp:posOffset>
                </wp:positionH>
                <wp:positionV relativeFrom="paragraph">
                  <wp:posOffset>-1000125</wp:posOffset>
                </wp:positionV>
                <wp:extent cx="7600315" cy="10767695"/>
                <wp:effectExtent l="0" t="0" r="635" b="0"/>
                <wp:wrapNone/>
                <wp:docPr id="1914523450" name="Grupo 19145234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315" cy="10767695"/>
                          <a:chOff x="0" y="0"/>
                          <a:chExt cx="11973" cy="15447"/>
                        </a:xfrm>
                      </wpg:grpSpPr>
                      <wpg:grpSp>
                        <wpg:cNvPr id="1047990991" name="Grupo 1047990991"/>
                        <wpg:cNvGrpSpPr>
                          <a:grpSpLocks/>
                        </wpg:cNvGrpSpPr>
                        <wpg:grpSpPr bwMode="auto">
                          <a:xfrm>
                            <a:off x="6586" y="0"/>
                            <a:ext cx="5387" cy="2980"/>
                            <a:chOff x="6586" y="0"/>
                            <a:chExt cx="5387" cy="2980"/>
                          </a:xfrm>
                        </wpg:grpSpPr>
                        <wps:wsp>
                          <wps:cNvPr id="841475925"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911702"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280201" name="Forma libre 26"/>
                          <wps:cNvSpPr>
                            <a:spLocks/>
                          </wps:cNvSpPr>
                          <wps:spPr bwMode="auto">
                            <a:xfrm>
                              <a:off x="8969" y="14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194575"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698791" name="Forma libre 28"/>
                          <wps:cNvSpPr>
                            <a:spLocks/>
                          </wps:cNvSpPr>
                          <wps:spPr bwMode="auto">
                            <a:xfrm>
                              <a:off x="9566" y="591"/>
                              <a:ext cx="2407"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35449382" name="Grupo 1235449382"/>
                        <wpg:cNvGrpSpPr>
                          <a:grpSpLocks/>
                        </wpg:cNvGrpSpPr>
                        <wpg:grpSpPr bwMode="auto">
                          <a:xfrm>
                            <a:off x="0" y="12289"/>
                            <a:ext cx="3475" cy="3158"/>
                            <a:chOff x="0" y="12289"/>
                            <a:chExt cx="3475" cy="3158"/>
                          </a:xfrm>
                        </wpg:grpSpPr>
                        <wps:wsp>
                          <wps:cNvPr id="121270965"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744170" name="Forma libre 31"/>
                          <wps:cNvSpPr>
                            <a:spLocks/>
                          </wps:cNvSpPr>
                          <wps:spPr bwMode="auto">
                            <a:xfrm>
                              <a:off x="30" y="14282"/>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43862" name="Forma libre 32"/>
                          <wps:cNvSpPr>
                            <a:spLocks/>
                          </wps:cNvSpPr>
                          <wps:spPr bwMode="auto">
                            <a:xfrm>
                              <a:off x="1146" y="14282"/>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E3A225C" id="Grupo 1914523450" o:spid="_x0000_s1026" alt="&quot;&quot;" style="position:absolute;margin-left:-3pt;margin-top:-78.75pt;width:598.45pt;height:847.85pt;z-index:-251606016;mso-position-horizontal-relative:page" coordsize="11973,15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">
                <v:group id="Grupo 1047990991" o:spid="_x0000_s1027" style="position:absolute;left:6586;width:5387;height:2980" coordorigin="6586" coordsize="5387,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69;top:140;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407;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" path="m2389,1195l1194,,,1195,1194,2389,2389,1195e" fillcolor="#f9d448 [3209]" stroked="f">
                    <v:path arrowok="t" o:connecttype="custom" o:connectlocs="2407,1786;1203,591;0,1786;1203,2980;2407,1786" o:connectangles="0,0,0,0,0"/>
                  </v:shape>
                </v:group>
                <v:group id="Grupo 1235449382" o:spid="_x0000_s1033" style="position:absolute;top:12289;width:3475;height:3158" coordorigin=",12289" coordsize="3475,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" path="m,l,1194,1192,2386r597,-597l,xe" fillcolor="#4495a2 [3206]" stroked="f">
                    <v:path arrowok="t" o:connecttype="custom" o:connectlocs="0,12290;0,13484;1192,14676;1789,14079;0,12290" o:connectangles="0,0,0,0,0"/>
                  </v:shape>
                  <v:shape id="Forma libre 31" o:spid="_x0000_s1035" style="position:absolute;left:30;top:14282;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" path="m,l,1161r1161,l,xe" fillcolor="#7ca655 [3215]" stroked="f">
                    <v:path arrowok="t" o:connecttype="custom" o:connectlocs="0,14679;0,15840;1161,15840;0,14679" o:connectangles="0,0,0,0"/>
                  </v:shape>
                  <v:shape id="Forma libre 32" o:spid="_x0000_s1036" style="position:absolute;left:1146;top:14282;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" path="m2329,1164l1165,,,1164r2329,e" fillcolor="#f9d448 [3209]" stroked="f">
                    <v:path arrowok="t" o:connecttype="custom" o:connectlocs="2329,15840;1165,14676;0,15840;2329,15840" o:connectangles="0,0,0,0"/>
                  </v:shape>
                </v:group>
                <w10:wrap anchorx="page"/>
                <w10:anchorlock/>
              </v:group>
            </w:pict>
          </mc:Fallback>
        </mc:AlternateContent>
      </w:r>
      <w:r w:rsidRPr="008C61DD">
        <w:rPr>
          <w:rStyle w:val="Textomagenta"/>
          <w:noProof/>
          <w:color w:val="auto"/>
          <w:lang w:val="es-CR"/>
        </w:rPr>
        <w:t>parte de la</w:t>
      </w:r>
      <w:r>
        <w:rPr>
          <w:rStyle w:val="Textomagenta"/>
          <w:noProof/>
          <w:color w:val="auto"/>
          <w:lang w:val="es-CR"/>
        </w:rPr>
        <w:t xml:space="preserve"> pagina </w:t>
      </w:r>
      <w:r w:rsidRPr="008C61DD">
        <w:rPr>
          <w:rStyle w:val="Textomagenta"/>
          <w:noProof/>
          <w:color w:val="auto"/>
          <w:lang w:val="es-CR"/>
        </w:rPr>
        <w:t>donde colo</w:t>
      </w:r>
      <w:r>
        <w:rPr>
          <w:rStyle w:val="Textomagenta"/>
          <w:noProof/>
          <w:color w:val="auto"/>
          <w:lang w:val="es-CR"/>
        </w:rPr>
        <w:t xml:space="preserve">can las </w:t>
      </w:r>
      <w:r w:rsidRPr="008C61DD">
        <w:rPr>
          <w:rStyle w:val="Textomagenta"/>
          <w:noProof/>
          <w:color w:val="auto"/>
          <w:lang w:val="es-CR"/>
        </w:rPr>
        <w:t>etiquetas</w:t>
      </w:r>
      <w:r>
        <w:rPr>
          <w:rStyle w:val="Textomagenta"/>
          <w:noProof/>
          <w:color w:val="auto"/>
          <w:lang w:val="es-CR"/>
        </w:rPr>
        <w:t xml:space="preserve"> </w:t>
      </w:r>
      <w:r w:rsidRPr="008C61DD">
        <w:rPr>
          <w:rStyle w:val="Textomagenta"/>
          <w:noProof/>
          <w:color w:val="auto"/>
          <w:lang w:val="es-CR"/>
        </w:rPr>
        <w:t>que no</w:t>
      </w:r>
    </w:p>
    <w:p w14:paraId="2FA5AE71" w14:textId="59D64161" w:rsidR="008C61DD" w:rsidRPr="008C61DD" w:rsidRDefault="008C61DD" w:rsidP="008C61DD">
      <w:pPr>
        <w:rPr>
          <w:rStyle w:val="Textomagenta"/>
          <w:noProof/>
          <w:color w:val="auto"/>
          <w:lang w:val="es-CR"/>
        </w:rPr>
      </w:pPr>
      <w:r w:rsidRPr="008C61DD">
        <w:rPr>
          <w:rStyle w:val="Textomagenta"/>
          <w:noProof/>
          <w:color w:val="auto"/>
          <w:lang w:val="es-CR"/>
        </w:rPr>
        <w:t>se van a visualizar, pero que sirven para indicar todas las características que el</w:t>
      </w:r>
    </w:p>
    <w:p w14:paraId="28FDE450" w14:textId="02220410" w:rsidR="00762950" w:rsidRDefault="008C61DD" w:rsidP="008C61DD">
      <w:pPr>
        <w:rPr>
          <w:rStyle w:val="Textomagenta"/>
          <w:noProof/>
          <w:color w:val="auto"/>
          <w:lang w:val="es-CR"/>
        </w:rPr>
      </w:pPr>
      <w:r w:rsidRPr="008C61DD">
        <w:rPr>
          <w:rStyle w:val="Textomagenta"/>
          <w:noProof/>
          <w:color w:val="auto"/>
          <w:lang w:val="es-CR"/>
        </w:rPr>
        <w:t>navegador necesita</w:t>
      </w:r>
    </w:p>
    <w:p w14:paraId="3C9CDD69" w14:textId="2A4A5FA7" w:rsidR="008C61DD" w:rsidRDefault="008C61DD" w:rsidP="008C61DD">
      <w:pPr>
        <w:rPr>
          <w:rStyle w:val="Textomagenta"/>
          <w:noProof/>
          <w:color w:val="auto"/>
          <w:lang w:val="es-CR"/>
        </w:rPr>
      </w:pPr>
      <w:r w:rsidRPr="008C61DD">
        <w:rPr>
          <w:rStyle w:val="Textomagenta"/>
          <w:b/>
          <w:bCs/>
          <w:noProof/>
          <w:color w:val="auto"/>
          <w:lang w:val="es-CR"/>
        </w:rPr>
        <w:t>&lt;div&gt;</w:t>
      </w:r>
      <w:r w:rsidRPr="008C61DD">
        <w:rPr>
          <w:rStyle w:val="Textomagenta"/>
          <w:noProof/>
          <w:color w:val="auto"/>
          <w:lang w:val="es-CR"/>
        </w:rPr>
        <w:t xml:space="preserve"> es el tipo de caja genérica, que aunque no identifica qué tipo de contenido contiene, sigue siendo la más utilizada. No</w:t>
      </w:r>
      <w:r>
        <w:rPr>
          <w:rStyle w:val="Textomagenta"/>
          <w:noProof/>
          <w:color w:val="auto"/>
          <w:lang w:val="es-CR"/>
        </w:rPr>
        <w:t xml:space="preserve"> </w:t>
      </w:r>
      <w:r w:rsidRPr="008C61DD">
        <w:rPr>
          <w:rStyle w:val="Textomagenta"/>
          <w:noProof/>
          <w:color w:val="auto"/>
          <w:lang w:val="es-CR"/>
        </w:rPr>
        <w:t>obstante suele estar ubicada dentro de cajas que sí tienen un significado semántico concreto como las que siguen</w:t>
      </w:r>
      <w:r>
        <w:rPr>
          <w:rStyle w:val="Textomagenta"/>
          <w:noProof/>
          <w:color w:val="auto"/>
          <w:lang w:val="es-CR"/>
        </w:rPr>
        <w:t>.</w:t>
      </w:r>
    </w:p>
    <w:p w14:paraId="0FC0E133" w14:textId="77777777" w:rsidR="008C61DD" w:rsidRPr="008C61DD" w:rsidRDefault="008C61DD" w:rsidP="008C61DD">
      <w:pPr>
        <w:rPr>
          <w:rStyle w:val="Textomagenta"/>
          <w:noProof/>
          <w:color w:val="auto"/>
          <w:lang w:val="es-CR"/>
        </w:rPr>
      </w:pPr>
      <w:r w:rsidRPr="008C61DD">
        <w:rPr>
          <w:rStyle w:val="Textomagenta"/>
          <w:b/>
          <w:bCs/>
          <w:noProof/>
          <w:color w:val="auto"/>
          <w:lang w:val="es-CR"/>
        </w:rPr>
        <w:t>&lt;main&gt;</w:t>
      </w:r>
      <w:r w:rsidRPr="008C61DD">
        <w:rPr>
          <w:rStyle w:val="Textomagenta"/>
          <w:noProof/>
          <w:color w:val="auto"/>
          <w:lang w:val="es-CR"/>
        </w:rPr>
        <w:t xml:space="preserve"> es la caja que contiene todo el contenido principal de la página, con las siguientes características:</w:t>
      </w:r>
    </w:p>
    <w:p w14:paraId="758C166C" w14:textId="5641FFA5" w:rsidR="008C61DD" w:rsidRPr="008C61DD" w:rsidRDefault="008C61DD" w:rsidP="008C61DD">
      <w:pPr>
        <w:pStyle w:val="Prrafodelista"/>
        <w:numPr>
          <w:ilvl w:val="0"/>
          <w:numId w:val="9"/>
        </w:numPr>
        <w:rPr>
          <w:rStyle w:val="Textomagenta"/>
          <w:noProof/>
          <w:color w:val="auto"/>
          <w:lang w:val="es-CR"/>
        </w:rPr>
      </w:pPr>
      <w:r w:rsidRPr="008C61DD">
        <w:rPr>
          <w:rStyle w:val="Textomagenta"/>
          <w:noProof/>
          <w:color w:val="auto"/>
          <w:lang w:val="es-CR"/>
        </w:rPr>
        <w:t>Sólo puede existir un único &lt;main&gt; por página.</w:t>
      </w:r>
    </w:p>
    <w:p w14:paraId="1A453695" w14:textId="2003D87F" w:rsidR="008C61DD" w:rsidRPr="00353EBD" w:rsidRDefault="008C61DD" w:rsidP="00353EBD">
      <w:pPr>
        <w:pStyle w:val="Prrafodelista"/>
        <w:numPr>
          <w:ilvl w:val="0"/>
          <w:numId w:val="9"/>
        </w:numPr>
        <w:rPr>
          <w:rStyle w:val="Textomagenta"/>
          <w:noProof/>
          <w:color w:val="auto"/>
          <w:lang w:val="es-CR"/>
        </w:rPr>
      </w:pPr>
      <w:r w:rsidRPr="00353EBD">
        <w:rPr>
          <w:rStyle w:val="Textomagenta"/>
          <w:noProof/>
          <w:color w:val="auto"/>
          <w:lang w:val="es-CR"/>
        </w:rPr>
        <w:t>No puede estar dentro de ninguna otra caja.</w:t>
      </w:r>
    </w:p>
    <w:p w14:paraId="1473A65C" w14:textId="6CCFE688" w:rsidR="008C61DD" w:rsidRDefault="008C61DD" w:rsidP="00353EBD">
      <w:pPr>
        <w:pStyle w:val="Prrafodelista"/>
        <w:numPr>
          <w:ilvl w:val="0"/>
          <w:numId w:val="9"/>
        </w:numPr>
        <w:rPr>
          <w:rStyle w:val="Textomagenta"/>
          <w:noProof/>
          <w:color w:val="auto"/>
          <w:lang w:val="es-CR"/>
        </w:rPr>
      </w:pPr>
      <w:r w:rsidRPr="00353EBD">
        <w:rPr>
          <w:rStyle w:val="Textomagenta"/>
          <w:noProof/>
          <w:color w:val="auto"/>
          <w:lang w:val="es-CR"/>
        </w:rPr>
        <w:t>Dentro contendrá aquel contenido que no se repita en cada página (conteniendo</w:t>
      </w:r>
      <w:r w:rsidR="00353EBD">
        <w:rPr>
          <w:rStyle w:val="Textomagenta"/>
          <w:noProof/>
          <w:color w:val="auto"/>
          <w:lang w:val="es-CR"/>
        </w:rPr>
        <w:t xml:space="preserve"> </w:t>
      </w:r>
      <w:r w:rsidRPr="00353EBD">
        <w:rPr>
          <w:rStyle w:val="Textomagenta"/>
          <w:noProof/>
          <w:color w:val="auto"/>
          <w:lang w:val="es-CR"/>
        </w:rPr>
        <w:t>&lt;div&gt;, &lt;section&gt;, &lt;article&gt; o incluso &lt;aside&gt;), pero nunca cajas como &lt;header&gt;,&lt;nav&gt; o &lt;footer&gt;).</w:t>
      </w:r>
    </w:p>
    <w:p w14:paraId="6C80F5C9" w14:textId="7B50E393" w:rsidR="00353EBD" w:rsidRDefault="00353EBD" w:rsidP="00353EBD">
      <w:pPr>
        <w:rPr>
          <w:rStyle w:val="Textomagenta"/>
          <w:noProof/>
          <w:color w:val="auto"/>
          <w:lang w:val="es-CR"/>
        </w:rPr>
      </w:pPr>
      <w:r w:rsidRPr="00353EBD">
        <w:rPr>
          <w:rStyle w:val="Textomagenta"/>
          <w:b/>
          <w:bCs/>
          <w:noProof/>
          <w:color w:val="auto"/>
          <w:lang w:val="es-CR"/>
        </w:rPr>
        <w:t>&lt;nav&gt;</w:t>
      </w:r>
      <w:r w:rsidRPr="00353EBD">
        <w:rPr>
          <w:rStyle w:val="Textomagenta"/>
          <w:noProof/>
          <w:color w:val="auto"/>
          <w:lang w:val="es-CR"/>
        </w:rPr>
        <w:t xml:space="preserve"> contiene todos los enlaces de la página, ya sea a otras secciones de nuestro mismo sitio web o a páginas externas.</w:t>
      </w:r>
    </w:p>
    <w:p w14:paraId="118ACBDA" w14:textId="0394BCD4" w:rsidR="00353EBD" w:rsidRDefault="00353EBD" w:rsidP="00353EBD">
      <w:pPr>
        <w:rPr>
          <w:rStyle w:val="Textomagenta"/>
          <w:noProof/>
          <w:color w:val="auto"/>
          <w:lang w:val="es-CR"/>
        </w:rPr>
      </w:pPr>
      <w:r w:rsidRPr="00353EBD">
        <w:rPr>
          <w:rStyle w:val="Textomagenta"/>
          <w:b/>
          <w:bCs/>
          <w:noProof/>
          <w:color w:val="auto"/>
          <w:lang w:val="es-CR"/>
        </w:rPr>
        <w:t>&lt;footer&gt;</w:t>
      </w:r>
      <w:r w:rsidRPr="00353EBD">
        <w:rPr>
          <w:rStyle w:val="Textomagenta"/>
          <w:noProof/>
          <w:color w:val="auto"/>
          <w:lang w:val="es-CR"/>
        </w:rPr>
        <w:t xml:space="preserve"> contiene la información que figura al pie de la página (normalmente es la última caja de todas) y es</w:t>
      </w:r>
      <w:r>
        <w:rPr>
          <w:rStyle w:val="Textomagenta"/>
          <w:noProof/>
          <w:color w:val="auto"/>
          <w:lang w:val="es-CR"/>
        </w:rPr>
        <w:t xml:space="preserve"> </w:t>
      </w:r>
      <w:r w:rsidRPr="00353EBD">
        <w:rPr>
          <w:rStyle w:val="Textomagenta"/>
          <w:noProof/>
          <w:color w:val="auto"/>
          <w:lang w:val="es-CR"/>
        </w:rPr>
        <w:t>donde se ubica el ©, e información como el mapa de la página, autor, fecha y otros datos finales.</w:t>
      </w:r>
    </w:p>
    <w:p w14:paraId="57202771" w14:textId="08621725" w:rsidR="00353EBD" w:rsidRPr="00353EBD" w:rsidRDefault="00353EBD" w:rsidP="00353EBD">
      <w:pPr>
        <w:rPr>
          <w:rStyle w:val="Textomagenta"/>
          <w:noProof/>
          <w:color w:val="auto"/>
          <w:lang w:val="es-CR"/>
        </w:rPr>
      </w:pPr>
      <w:r w:rsidRPr="00353EBD">
        <w:rPr>
          <w:rStyle w:val="Textomagenta"/>
          <w:b/>
          <w:bCs/>
          <w:noProof/>
          <w:color w:val="auto"/>
          <w:lang w:val="es-CR"/>
        </w:rPr>
        <w:t>&lt;section&gt;</w:t>
      </w:r>
      <w:r w:rsidRPr="00353EBD">
        <w:rPr>
          <w:rStyle w:val="Textomagenta"/>
          <w:noProof/>
          <w:color w:val="auto"/>
          <w:lang w:val="es-CR"/>
        </w:rPr>
        <w:t xml:space="preserve"> contienen el contenido genérico de la página.</w:t>
      </w:r>
    </w:p>
    <w:p w14:paraId="0795EB6D" w14:textId="6B44A70B" w:rsidR="00353EBD" w:rsidRPr="00353EBD" w:rsidRDefault="00353EBD" w:rsidP="00353EBD">
      <w:pPr>
        <w:pStyle w:val="Prrafodelista"/>
        <w:numPr>
          <w:ilvl w:val="0"/>
          <w:numId w:val="13"/>
        </w:numPr>
        <w:rPr>
          <w:rStyle w:val="Textomagenta"/>
          <w:noProof/>
          <w:color w:val="auto"/>
          <w:lang w:val="es-CR"/>
        </w:rPr>
      </w:pPr>
      <w:r w:rsidRPr="00353EBD">
        <w:rPr>
          <w:rStyle w:val="Textomagenta"/>
          <w:noProof/>
          <w:color w:val="auto"/>
          <w:lang w:val="es-CR"/>
        </w:rPr>
        <w:t>Se pueden utilizar varios &lt;section&gt; al mismo tiempo en la misma página.</w:t>
      </w:r>
    </w:p>
    <w:p w14:paraId="1D75721E" w14:textId="2D43DFCF" w:rsidR="00353EBD" w:rsidRPr="00353EBD" w:rsidRDefault="00353EBD" w:rsidP="00353EBD">
      <w:pPr>
        <w:pStyle w:val="Prrafodelista"/>
        <w:numPr>
          <w:ilvl w:val="0"/>
          <w:numId w:val="13"/>
        </w:numPr>
        <w:rPr>
          <w:rStyle w:val="Textomagenta"/>
          <w:noProof/>
          <w:color w:val="auto"/>
          <w:lang w:val="es-CR"/>
        </w:rPr>
      </w:pPr>
      <w:r w:rsidRPr="00353EBD">
        <w:rPr>
          <w:rStyle w:val="Textomagenta"/>
          <w:noProof/>
          <w:color w:val="auto"/>
          <w:lang w:val="es-CR"/>
        </w:rPr>
        <w:t>Pueden contener múltiples &lt;div&gt; y otras cajas relacionadas, como &lt;article&gt;.</w:t>
      </w:r>
    </w:p>
    <w:p w14:paraId="76D60581" w14:textId="5BEBB481" w:rsidR="00353EBD" w:rsidRDefault="00353EBD" w:rsidP="00353EBD">
      <w:pPr>
        <w:pStyle w:val="Prrafodelista"/>
        <w:numPr>
          <w:ilvl w:val="0"/>
          <w:numId w:val="13"/>
        </w:numPr>
        <w:rPr>
          <w:rStyle w:val="Textomagenta"/>
          <w:noProof/>
          <w:color w:val="auto"/>
          <w:lang w:val="es-CR"/>
        </w:rPr>
      </w:pPr>
      <w:r w:rsidRPr="00353EBD">
        <w:rPr>
          <w:rStyle w:val="Textomagenta"/>
          <w:noProof/>
          <w:color w:val="auto"/>
          <w:lang w:val="es-CR"/>
        </w:rPr>
        <w:t>Normalmente se utilizan para grandes cantidades o secciones de información de tipo similar</w:t>
      </w:r>
      <w:r>
        <w:rPr>
          <w:rStyle w:val="Textomagenta"/>
          <w:noProof/>
          <w:color w:val="auto"/>
          <w:lang w:val="es-CR"/>
        </w:rPr>
        <w:t>.</w:t>
      </w:r>
    </w:p>
    <w:p w14:paraId="39A3896D" w14:textId="53E651C8" w:rsidR="00353EBD" w:rsidRDefault="00353EBD" w:rsidP="00353EBD">
      <w:pPr>
        <w:rPr>
          <w:rStyle w:val="Textomagenta"/>
          <w:noProof/>
          <w:color w:val="auto"/>
          <w:lang w:val="es-CR"/>
        </w:rPr>
      </w:pPr>
      <w:r w:rsidRPr="00353EBD">
        <w:rPr>
          <w:rStyle w:val="Textomagenta"/>
          <w:b/>
          <w:bCs/>
          <w:noProof/>
          <w:color w:val="auto"/>
          <w:lang w:val="es-CR"/>
        </w:rPr>
        <w:t>&lt;article&gt;</w:t>
      </w:r>
      <w:r w:rsidRPr="00353EBD">
        <w:rPr>
          <w:rStyle w:val="Textomagenta"/>
          <w:noProof/>
          <w:color w:val="auto"/>
          <w:lang w:val="es-CR"/>
        </w:rPr>
        <w:t xml:space="preserve"> también están destinadas a contener el contenido de la página, aunque</w:t>
      </w:r>
      <w:r>
        <w:rPr>
          <w:rStyle w:val="Textomagenta"/>
          <w:noProof/>
          <w:color w:val="auto"/>
          <w:lang w:val="es-CR"/>
        </w:rPr>
        <w:t xml:space="preserve"> </w:t>
      </w:r>
      <w:r w:rsidRPr="00353EBD">
        <w:rPr>
          <w:rStyle w:val="Textomagenta"/>
          <w:noProof/>
          <w:color w:val="auto"/>
          <w:lang w:val="es-CR"/>
        </w:rPr>
        <w:t>normalmente suelen utilizarse para mostrar información más reducida y concreta y que puede ser independiente del resto.</w:t>
      </w:r>
    </w:p>
    <w:p w14:paraId="6A9EBA1C" w14:textId="6D062762" w:rsidR="00353EBD" w:rsidRDefault="00353EBD" w:rsidP="00353EBD">
      <w:pPr>
        <w:rPr>
          <w:rStyle w:val="Textomagenta"/>
          <w:noProof/>
          <w:color w:val="auto"/>
          <w:lang w:val="es-CR"/>
        </w:rPr>
      </w:pPr>
      <w:r w:rsidRPr="00353EBD">
        <w:rPr>
          <w:rStyle w:val="Textomagenta"/>
          <w:b/>
          <w:bCs/>
          <w:noProof/>
          <w:color w:val="auto"/>
          <w:lang w:val="es-CR"/>
        </w:rPr>
        <w:t>&lt;aside&gt;</w:t>
      </w:r>
      <w:r w:rsidRPr="00353EBD">
        <w:rPr>
          <w:rStyle w:val="Textomagenta"/>
          <w:noProof/>
          <w:color w:val="auto"/>
          <w:lang w:val="es-CR"/>
        </w:rPr>
        <w:t xml:space="preserve"> se ubican los contenidos que no tienen relación directa con el contenido, como por ejemplo información sobre vacunas o pasaportes en una web de viajes,</w:t>
      </w:r>
      <w:r>
        <w:rPr>
          <w:rStyle w:val="Textomagenta"/>
          <w:noProof/>
          <w:color w:val="auto"/>
          <w:lang w:val="es-CR"/>
        </w:rPr>
        <w:t xml:space="preserve"> </w:t>
      </w:r>
      <w:r w:rsidRPr="00353EBD">
        <w:rPr>
          <w:rStyle w:val="Textomagenta"/>
          <w:noProof/>
          <w:color w:val="auto"/>
          <w:lang w:val="es-CR"/>
        </w:rPr>
        <w:t xml:space="preserve">calendario de eventos de una </w:t>
      </w:r>
      <w:r w:rsidRPr="00353EBD">
        <w:rPr>
          <w:rStyle w:val="Textomagenta"/>
          <w:noProof/>
          <w:color w:val="auto"/>
          <w:lang w:val="es-CR"/>
        </w:rPr>
        <w:lastRenderedPageBreak/>
        <w:t>entidad, publicidad o la biografía del autor de un blog.</w:t>
      </w:r>
    </w:p>
    <w:p w14:paraId="0710E430" w14:textId="1D93E808" w:rsidR="00353EBD" w:rsidRPr="00353EBD" w:rsidRDefault="00353EBD" w:rsidP="00353EBD">
      <w:pPr>
        <w:rPr>
          <w:rStyle w:val="Textomagenta"/>
          <w:noProof/>
          <w:color w:val="auto"/>
          <w:lang w:val="es-CR"/>
        </w:rPr>
      </w:pPr>
      <w:r>
        <w:rPr>
          <w:rStyle w:val="Textomagenta"/>
          <w:noProof/>
          <w:color w:val="auto"/>
          <w:lang w:val="es-CR"/>
        </w:rPr>
        <w:t>Luego de terminar de ver la materia realizamos una “comprobación” de la misma y teniamos que subir un screenshot al apartado de la semana que decía “Evaluación”. El profesor nos dejó un foro en el cual teniamos que investigar sobre algun plugin para visual code, yo investigué sobre Minify.</w:t>
      </w:r>
    </w:p>
    <w:p w14:paraId="376FA9B0" w14:textId="0CBE53E8" w:rsidR="00340C75" w:rsidRDefault="001D7F3D" w:rsidP="00F5689F">
      <w:pPr>
        <w:rPr>
          <w:rFonts w:asciiTheme="majorHAnsi" w:hAnsiTheme="majorHAnsi"/>
          <w:b/>
          <w:bCs/>
          <w:noProof/>
          <w:sz w:val="32"/>
          <w:szCs w:val="32"/>
          <w:lang w:val="es-CR"/>
        </w:rPr>
      </w:pPr>
      <w:r>
        <w:rPr>
          <w:rFonts w:asciiTheme="majorHAnsi" w:hAnsiTheme="majorHAnsi"/>
          <w:b/>
          <w:bCs/>
          <w:noProof/>
          <w:sz w:val="32"/>
          <w:szCs w:val="32"/>
          <w:lang w:val="es-CR"/>
        </w:rPr>
        <w:t>Semana 3</w:t>
      </w:r>
    </w:p>
    <w:p w14:paraId="689ED840" w14:textId="1C1499D1" w:rsidR="001D7F3D" w:rsidRDefault="001D7F3D" w:rsidP="00F5689F">
      <w:pPr>
        <w:rPr>
          <w:rFonts w:asciiTheme="majorHAnsi" w:hAnsiTheme="majorHAnsi"/>
          <w:b/>
          <w:bCs/>
          <w:noProof/>
          <w:sz w:val="32"/>
          <w:szCs w:val="32"/>
          <w:lang w:val="es-CR"/>
        </w:rPr>
      </w:pPr>
      <w:r>
        <w:rPr>
          <w:rFonts w:asciiTheme="majorHAnsi" w:hAnsiTheme="majorHAnsi"/>
          <w:b/>
          <w:bCs/>
          <w:noProof/>
          <w:sz w:val="32"/>
          <w:szCs w:val="32"/>
          <w:lang w:val="es-CR"/>
        </w:rPr>
        <w:t>Etiquetas HTML 5</w:t>
      </w:r>
    </w:p>
    <w:p w14:paraId="081403A1" w14:textId="35FDAFCE" w:rsidR="00EF4BA1" w:rsidRDefault="00EF4BA1" w:rsidP="00F5689F">
      <w:pPr>
        <w:rPr>
          <w:noProof/>
          <w:szCs w:val="24"/>
          <w:lang w:val="es-CR"/>
        </w:rPr>
      </w:pPr>
      <w:r>
        <w:rPr>
          <w:noProof/>
          <w:szCs w:val="24"/>
          <w:lang w:val="es-CR"/>
        </w:rPr>
        <w:t>En la semana 3 iniciamos ya con las partes más practicas del curos, las dos primeras necesitabamos aprender de la parte teorica para poder desarrollarnos mejor en la parte practica. Inicamos con el tema de las etiquetas de HTML, en el campus virtual el profesor nos dejó algunos documentos para que leyeramos sobre las etiquetas, formatos de texto y parrafos</w:t>
      </w:r>
    </w:p>
    <w:p w14:paraId="3178BE90" w14:textId="7B91CA2C" w:rsidR="00EF4BA1" w:rsidRDefault="00292FAB" w:rsidP="00F5689F">
      <w:pPr>
        <w:rPr>
          <w:noProof/>
          <w:szCs w:val="24"/>
          <w:lang w:val="es-CR"/>
        </w:rPr>
      </w:pPr>
      <w:r>
        <w:rPr>
          <w:noProof/>
          <w:szCs w:val="24"/>
          <w:lang w:val="es-CR"/>
        </w:rPr>
        <w:drawing>
          <wp:anchor distT="0" distB="0" distL="114300" distR="114300" simplePos="0" relativeHeight="251711488" behindDoc="0" locked="0" layoutInCell="1" allowOverlap="1" wp14:anchorId="76AB97A9" wp14:editId="3927C07E">
            <wp:simplePos x="0" y="0"/>
            <wp:positionH relativeFrom="margin">
              <wp:posOffset>3417570</wp:posOffset>
            </wp:positionH>
            <wp:positionV relativeFrom="paragraph">
              <wp:posOffset>73660</wp:posOffset>
            </wp:positionV>
            <wp:extent cx="3179760" cy="3028876"/>
            <wp:effectExtent l="0" t="0" r="1905" b="635"/>
            <wp:wrapNone/>
            <wp:docPr id="6099054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5447" name="Imagen 609905447"/>
                    <pic:cNvPicPr/>
                  </pic:nvPicPr>
                  <pic:blipFill>
                    <a:blip r:embed="rId12">
                      <a:extLst>
                        <a:ext uri="{28A0092B-C50C-407E-A947-70E740481C1C}">
                          <a14:useLocalDpi xmlns:a14="http://schemas.microsoft.com/office/drawing/2010/main" val="0"/>
                        </a:ext>
                      </a:extLst>
                    </a:blip>
                    <a:stretch>
                      <a:fillRect/>
                    </a:stretch>
                  </pic:blipFill>
                  <pic:spPr>
                    <a:xfrm>
                      <a:off x="0" y="0"/>
                      <a:ext cx="3179760" cy="3028876"/>
                    </a:xfrm>
                    <a:prstGeom prst="rect">
                      <a:avLst/>
                    </a:prstGeom>
                  </pic:spPr>
                </pic:pic>
              </a:graphicData>
            </a:graphic>
            <wp14:sizeRelH relativeFrom="margin">
              <wp14:pctWidth>0</wp14:pctWidth>
            </wp14:sizeRelH>
            <wp14:sizeRelV relativeFrom="margin">
              <wp14:pctHeight>0</wp14:pctHeight>
            </wp14:sizeRelV>
          </wp:anchor>
        </w:drawing>
      </w:r>
      <w:r>
        <w:rPr>
          <w:noProof/>
          <w:szCs w:val="24"/>
          <w:lang w:val="es-CR"/>
        </w:rPr>
        <w:drawing>
          <wp:anchor distT="0" distB="0" distL="114300" distR="114300" simplePos="0" relativeHeight="251712512" behindDoc="0" locked="0" layoutInCell="1" allowOverlap="1" wp14:anchorId="69C8C821" wp14:editId="13AD0F2C">
            <wp:simplePos x="0" y="0"/>
            <wp:positionH relativeFrom="column">
              <wp:posOffset>-161925</wp:posOffset>
            </wp:positionH>
            <wp:positionV relativeFrom="paragraph">
              <wp:posOffset>6985</wp:posOffset>
            </wp:positionV>
            <wp:extent cx="3420110" cy="3209925"/>
            <wp:effectExtent l="0" t="0" r="8890" b="9525"/>
            <wp:wrapNone/>
            <wp:docPr id="1505638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8454" name="Imagen 1505638454"/>
                    <pic:cNvPicPr/>
                  </pic:nvPicPr>
                  <pic:blipFill>
                    <a:blip r:embed="rId13">
                      <a:extLst>
                        <a:ext uri="{28A0092B-C50C-407E-A947-70E740481C1C}">
                          <a14:useLocalDpi xmlns:a14="http://schemas.microsoft.com/office/drawing/2010/main" val="0"/>
                        </a:ext>
                      </a:extLst>
                    </a:blip>
                    <a:stretch>
                      <a:fillRect/>
                    </a:stretch>
                  </pic:blipFill>
                  <pic:spPr>
                    <a:xfrm>
                      <a:off x="0" y="0"/>
                      <a:ext cx="3420110" cy="3209925"/>
                    </a:xfrm>
                    <a:prstGeom prst="rect">
                      <a:avLst/>
                    </a:prstGeom>
                  </pic:spPr>
                </pic:pic>
              </a:graphicData>
            </a:graphic>
          </wp:anchor>
        </w:drawing>
      </w:r>
    </w:p>
    <w:p w14:paraId="571A31E0" w14:textId="33C1D9E7" w:rsidR="00EF4BA1" w:rsidRPr="00EF4BA1" w:rsidRDefault="00EF4BA1" w:rsidP="00F5689F">
      <w:pPr>
        <w:rPr>
          <w:noProof/>
          <w:szCs w:val="24"/>
          <w:lang w:val="es-CR"/>
        </w:rPr>
      </w:pPr>
    </w:p>
    <w:p w14:paraId="067DA012" w14:textId="77777777" w:rsidR="00EF4BA1" w:rsidRPr="001D7F3D" w:rsidRDefault="00EF4BA1" w:rsidP="00F5689F">
      <w:pPr>
        <w:rPr>
          <w:rFonts w:asciiTheme="majorHAnsi" w:hAnsiTheme="majorHAnsi"/>
          <w:b/>
          <w:bCs/>
          <w:noProof/>
          <w:sz w:val="32"/>
          <w:szCs w:val="32"/>
          <w:lang w:val="es-CR"/>
        </w:rPr>
      </w:pPr>
    </w:p>
    <w:p w14:paraId="3F4F11DD" w14:textId="77777777" w:rsidR="00292FAB" w:rsidRDefault="00292FAB" w:rsidP="00F5689F">
      <w:pPr>
        <w:rPr>
          <w:noProof/>
          <w:lang w:val="es-CR"/>
        </w:rPr>
      </w:pPr>
    </w:p>
    <w:p w14:paraId="3E76364F" w14:textId="77777777" w:rsidR="00340C75" w:rsidRDefault="00884148" w:rsidP="00F5689F">
      <w:pPr>
        <w:rPr>
          <w:noProof/>
          <w:lang w:val="es-CR"/>
        </w:rPr>
      </w:pPr>
      <w:r w:rsidRPr="005A0F31">
        <w:rPr>
          <w:noProof/>
          <w:sz w:val="22"/>
          <w:szCs w:val="14"/>
          <w:lang w:bidi="es-ES"/>
        </w:rPr>
        <mc:AlternateContent>
          <mc:Choice Requires="wpg">
            <w:drawing>
              <wp:anchor distT="0" distB="0" distL="114300" distR="114300" simplePos="0" relativeHeight="251701248" behindDoc="1" locked="1" layoutInCell="1" allowOverlap="1" wp14:anchorId="064194C1" wp14:editId="47F4A87E">
                <wp:simplePos x="0" y="0"/>
                <wp:positionH relativeFrom="page">
                  <wp:posOffset>9525</wp:posOffset>
                </wp:positionH>
                <wp:positionV relativeFrom="paragraph">
                  <wp:posOffset>-6202045</wp:posOffset>
                </wp:positionV>
                <wp:extent cx="7570470" cy="10731500"/>
                <wp:effectExtent l="0" t="0" r="0" b="0"/>
                <wp:wrapNone/>
                <wp:docPr id="1412046084" name="Grupo 141204608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0470" cy="10731500"/>
                          <a:chOff x="-15" y="-56"/>
                          <a:chExt cx="11988" cy="14952"/>
                        </a:xfrm>
                      </wpg:grpSpPr>
                      <wpg:grpSp>
                        <wpg:cNvPr id="1609437383" name="Grupo 1609437383"/>
                        <wpg:cNvGrpSpPr>
                          <a:grpSpLocks/>
                        </wpg:cNvGrpSpPr>
                        <wpg:grpSpPr bwMode="auto">
                          <a:xfrm>
                            <a:off x="6586" y="-56"/>
                            <a:ext cx="5387" cy="3036"/>
                            <a:chOff x="6586" y="-56"/>
                            <a:chExt cx="5387" cy="3036"/>
                          </a:xfrm>
                        </wpg:grpSpPr>
                        <wps:wsp>
                          <wps:cNvPr id="642911607"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426720"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2961984" name="Forma libre 26"/>
                          <wps:cNvSpPr>
                            <a:spLocks/>
                          </wps:cNvSpPr>
                          <wps:spPr bwMode="auto">
                            <a:xfrm>
                              <a:off x="8894" y="-56"/>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912721"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295621" name="Forma libre 28"/>
                          <wps:cNvSpPr>
                            <a:spLocks/>
                          </wps:cNvSpPr>
                          <wps:spPr bwMode="auto">
                            <a:xfrm>
                              <a:off x="9566" y="591"/>
                              <a:ext cx="2407"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8154013" name="Grupo 768154013"/>
                        <wpg:cNvGrpSpPr>
                          <a:grpSpLocks/>
                        </wpg:cNvGrpSpPr>
                        <wpg:grpSpPr bwMode="auto">
                          <a:xfrm>
                            <a:off x="-15" y="11732"/>
                            <a:ext cx="3459" cy="3164"/>
                            <a:chOff x="-15" y="11732"/>
                            <a:chExt cx="3459" cy="3164"/>
                          </a:xfrm>
                        </wpg:grpSpPr>
                        <wps:wsp>
                          <wps:cNvPr id="1486164239" name="Forma libre 30"/>
                          <wps:cNvSpPr>
                            <a:spLocks/>
                          </wps:cNvSpPr>
                          <wps:spPr bwMode="auto">
                            <a:xfrm>
                              <a:off x="-15" y="11732"/>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613191" name="Forma libre 31"/>
                          <wps:cNvSpPr>
                            <a:spLocks/>
                          </wps:cNvSpPr>
                          <wps:spPr bwMode="auto">
                            <a:xfrm>
                              <a:off x="0" y="13707"/>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010233" name="Forma libre 32"/>
                          <wps:cNvSpPr>
                            <a:spLocks/>
                          </wps:cNvSpPr>
                          <wps:spPr bwMode="auto">
                            <a:xfrm>
                              <a:off x="1115" y="13731"/>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B6B036" id="Grupo 1412046084" o:spid="_x0000_s1026" alt="&quot;&quot;" style="position:absolute;margin-left:.75pt;margin-top:-488.35pt;width:596.1pt;height:845pt;z-index:-251615232;mso-position-horizontal-relative:page" coordorigin="-15,-56" coordsize="11988,1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">
                <v:group id="Grupo 1609437383" o:spid="_x0000_s1027" style="position:absolute;left:6586;top:-56;width:5387;height:3036" coordorigin="6586,-56" coordsize="538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" path="m597,l,598,1195,1792r597,-597l597,xe" fillcolor="#f9d448 [3209]" stroked="f">
                    <v:path arrowok="t" o:connecttype="custom" o:connectlocs="597,1188;0,1786;1195,2980;1792,2383;597,1188" o:connectangles="0,0,0,0,0"/>
                  </v:shape>
                  <v:shape id="Forma libre 26" o:spid="_x0000_s1030" style="position:absolute;left:8894;top:-56;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" path="m598,l,597,1195,1792r597,-597l598,xe" fillcolor="#7ca655 [3215]" stroked="f">
                    <v:path arrowok="t" o:connecttype="custom" o:connectlocs="598,591;0,1188;1195,2383;1792,1786;598,591" o:connectangles="0,0,0,0,0"/>
                  </v:shape>
                  <v:shape id="Forma libre 28" o:spid="_x0000_s1032" style="position:absolute;left:9566;top:591;width:2407;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" path="m2389,1195l1194,,,1195,1194,2389,2389,1195e" fillcolor="#f9d448 [3209]" stroked="f">
                    <v:path arrowok="t" o:connecttype="custom" o:connectlocs="2407,1786;1203,591;0,1786;1203,2980;2407,1786" o:connectangles="0,0,0,0,0"/>
                  </v:shape>
                </v:group>
                <v:group id="Grupo 768154013" o:spid="_x0000_s1033" style="position:absolute;left:-15;top:11732;width:3459;height:3164" coordorigin="-15,11732" coordsize="3459,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">
                  <v:shape id="Forma libre 30" o:spid="_x0000_s1034" style="position:absolute;left:-15;top:11732;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" path="m,l,1194,1192,2386r597,-597l,xe" fillcolor="#4495a2 [3206]" stroked="f">
                    <v:path arrowok="t" o:connecttype="custom" o:connectlocs="0,12290;0,13484;1192,14676;1789,14079;0,12290" o:connectangles="0,0,0,0,0"/>
                  </v:shape>
                  <v:shape id="Forma libre 31" o:spid="_x0000_s1035" style="position:absolute;top:13707;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" path="m,l,1161r1161,l,xe" fillcolor="#7ca655 [3215]" stroked="f">
                    <v:path arrowok="t" o:connecttype="custom" o:connectlocs="0,14679;0,15840;1161,15840;0,14679" o:connectangles="0,0,0,0"/>
                  </v:shape>
                  <v:shape id="Forma libre 32" o:spid="_x0000_s1036" style="position:absolute;left:1115;top:13731;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" path="m2329,1164l1165,,,1164r2329,e" fillcolor="#f9d448 [3209]" stroked="f">
                    <v:path arrowok="t" o:connecttype="custom" o:connectlocs="2329,15840;1165,14676;0,15840;2329,15840" o:connectangles="0,0,0,0"/>
                  </v:shape>
                </v:group>
                <w10:wrap anchorx="page"/>
                <w10:anchorlock/>
              </v:group>
            </w:pict>
          </mc:Fallback>
        </mc:AlternateContent>
      </w:r>
    </w:p>
    <w:p w14:paraId="054F8CAE" w14:textId="77777777" w:rsidR="00292FAB" w:rsidRPr="00292FAB" w:rsidRDefault="00292FAB" w:rsidP="00292FAB">
      <w:pPr>
        <w:rPr>
          <w:lang w:val="es-CR"/>
        </w:rPr>
      </w:pPr>
    </w:p>
    <w:p w14:paraId="10F3E853" w14:textId="77777777" w:rsidR="00292FAB" w:rsidRPr="00292FAB" w:rsidRDefault="00292FAB" w:rsidP="00292FAB">
      <w:pPr>
        <w:rPr>
          <w:lang w:val="es-CR"/>
        </w:rPr>
      </w:pPr>
    </w:p>
    <w:p w14:paraId="4FA78C74" w14:textId="599EE6EB" w:rsidR="00292FAB" w:rsidRDefault="00292FAB" w:rsidP="003708A4">
      <w:pPr>
        <w:ind w:firstLine="0"/>
        <w:rPr>
          <w:noProof/>
          <w:lang w:val="es-CR"/>
        </w:rPr>
      </w:pPr>
      <w:r>
        <w:rPr>
          <w:noProof/>
          <w:lang w:val="es-CR"/>
        </w:rPr>
        <w:drawing>
          <wp:anchor distT="0" distB="0" distL="114300" distR="114300" simplePos="0" relativeHeight="251713536" behindDoc="0" locked="0" layoutInCell="1" allowOverlap="1" wp14:anchorId="01AA6EBE" wp14:editId="15D6A12B">
            <wp:simplePos x="0" y="0"/>
            <wp:positionH relativeFrom="column">
              <wp:posOffset>47625</wp:posOffset>
            </wp:positionH>
            <wp:positionV relativeFrom="paragraph">
              <wp:posOffset>285750</wp:posOffset>
            </wp:positionV>
            <wp:extent cx="6637020" cy="2411730"/>
            <wp:effectExtent l="0" t="0" r="0" b="7620"/>
            <wp:wrapNone/>
            <wp:docPr id="1330681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1341" name="Imagen 1330681341"/>
                    <pic:cNvPicPr/>
                  </pic:nvPicPr>
                  <pic:blipFill>
                    <a:blip r:embed="rId14">
                      <a:extLst>
                        <a:ext uri="{28A0092B-C50C-407E-A947-70E740481C1C}">
                          <a14:useLocalDpi xmlns:a14="http://schemas.microsoft.com/office/drawing/2010/main" val="0"/>
                        </a:ext>
                      </a:extLst>
                    </a:blip>
                    <a:stretch>
                      <a:fillRect/>
                    </a:stretch>
                  </pic:blipFill>
                  <pic:spPr>
                    <a:xfrm>
                      <a:off x="0" y="0"/>
                      <a:ext cx="6637020" cy="2411730"/>
                    </a:xfrm>
                    <a:prstGeom prst="rect">
                      <a:avLst/>
                    </a:prstGeom>
                  </pic:spPr>
                </pic:pic>
              </a:graphicData>
            </a:graphic>
          </wp:anchor>
        </w:drawing>
      </w:r>
    </w:p>
    <w:p w14:paraId="304DB559" w14:textId="77777777" w:rsidR="003708A4" w:rsidRDefault="003708A4" w:rsidP="00292FAB">
      <w:pPr>
        <w:rPr>
          <w:noProof/>
          <w:lang w:val="es-CR"/>
        </w:rPr>
      </w:pPr>
    </w:p>
    <w:p w14:paraId="557E0692" w14:textId="6BC02FCA" w:rsidR="00292FAB" w:rsidRDefault="00292FAB" w:rsidP="00292FAB">
      <w:pPr>
        <w:rPr>
          <w:noProof/>
          <w:lang w:val="es-CR"/>
        </w:rPr>
      </w:pPr>
    </w:p>
    <w:p w14:paraId="23968152" w14:textId="6A62AFF9" w:rsidR="00292FAB" w:rsidRDefault="00292FAB" w:rsidP="00292FAB">
      <w:pPr>
        <w:rPr>
          <w:noProof/>
          <w:lang w:val="es-CR"/>
        </w:rPr>
      </w:pPr>
    </w:p>
    <w:p w14:paraId="51CD90B0" w14:textId="77777777" w:rsidR="00292FAB" w:rsidRPr="00292FAB" w:rsidRDefault="00292FAB" w:rsidP="00292FAB">
      <w:pPr>
        <w:rPr>
          <w:lang w:val="es-CR"/>
        </w:rPr>
        <w:sectPr w:rsidR="00292FAB" w:rsidRPr="00292FAB" w:rsidSect="00CE29C0">
          <w:pgSz w:w="11906" w:h="16838" w:code="9"/>
          <w:pgMar w:top="1440" w:right="734" w:bottom="288" w:left="720" w:header="720" w:footer="720" w:gutter="0"/>
          <w:cols w:space="720"/>
          <w:docGrid w:linePitch="245"/>
        </w:sectPr>
      </w:pPr>
    </w:p>
    <w:p w14:paraId="7EA7FF55" w14:textId="0DBA9A48" w:rsidR="00884148" w:rsidRDefault="00884148" w:rsidP="00884148">
      <w:pPr>
        <w:pStyle w:val="Informacindecontactodecuerpo"/>
        <w:rPr>
          <w:rStyle w:val="Textogris"/>
          <w:noProof/>
          <w:color w:val="auto"/>
          <w:lang w:val="es-CR"/>
        </w:rPr>
      </w:pPr>
      <w:r w:rsidRPr="005A0F31">
        <w:rPr>
          <w:noProof/>
          <w:sz w:val="22"/>
          <w:szCs w:val="14"/>
          <w:lang w:bidi="es-ES"/>
        </w:rPr>
        <w:lastRenderedPageBreak/>
        <mc:AlternateContent>
          <mc:Choice Requires="wpg">
            <w:drawing>
              <wp:anchor distT="0" distB="0" distL="114300" distR="114300" simplePos="0" relativeHeight="251703296" behindDoc="1" locked="1" layoutInCell="1" allowOverlap="1" wp14:anchorId="71721183" wp14:editId="09B583A0">
                <wp:simplePos x="0" y="0"/>
                <wp:positionH relativeFrom="page">
                  <wp:align>left</wp:align>
                </wp:positionH>
                <wp:positionV relativeFrom="paragraph">
                  <wp:posOffset>-914400</wp:posOffset>
                </wp:positionV>
                <wp:extent cx="7559675" cy="10674350"/>
                <wp:effectExtent l="0" t="0" r="3175" b="0"/>
                <wp:wrapNone/>
                <wp:docPr id="1244572233" name="Grupo 12445722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006" cy="10674350"/>
                          <a:chOff x="0" y="0"/>
                          <a:chExt cx="12165" cy="15841"/>
                        </a:xfrm>
                      </wpg:grpSpPr>
                      <wpg:grpSp>
                        <wpg:cNvPr id="1051107220" name="Grupo 1051107220"/>
                        <wpg:cNvGrpSpPr>
                          <a:grpSpLocks/>
                        </wpg:cNvGrpSpPr>
                        <wpg:grpSpPr bwMode="auto">
                          <a:xfrm>
                            <a:off x="6586" y="0"/>
                            <a:ext cx="5579" cy="2980"/>
                            <a:chOff x="6586" y="0"/>
                            <a:chExt cx="5579" cy="2980"/>
                          </a:xfrm>
                        </wpg:grpSpPr>
                        <wps:wsp>
                          <wps:cNvPr id="1584474343"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337805"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868914"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971879"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46911" name="Forma libre 28"/>
                          <wps:cNvSpPr>
                            <a:spLocks/>
                          </wps:cNvSpPr>
                          <wps:spPr bwMode="auto">
                            <a:xfrm>
                              <a:off x="9566" y="591"/>
                              <a:ext cx="259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79342345" name="Grupo 1979342345"/>
                        <wpg:cNvGrpSpPr>
                          <a:grpSpLocks/>
                        </wpg:cNvGrpSpPr>
                        <wpg:grpSpPr bwMode="auto">
                          <a:xfrm>
                            <a:off x="0" y="12290"/>
                            <a:ext cx="3551" cy="3551"/>
                            <a:chOff x="0" y="12290"/>
                            <a:chExt cx="3551" cy="3551"/>
                          </a:xfrm>
                        </wpg:grpSpPr>
                        <wps:wsp>
                          <wps:cNvPr id="663094771"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147043"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819455"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C9770E3" id="Grupo 1244572233" o:spid="_x0000_s1026" alt="&quot;&quot;" style="position:absolute;margin-left:0;margin-top:-1in;width:595.25pt;height:840.5pt;z-index:-251613184;mso-position-horizontal:left;mso-position-horizontal-relative:page" coordsize="1216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">
                <v:group id="Grupo 1051107220" o:spid="_x0000_s1027" style="position:absolute;left:6586;width:5579;height:2980" coordorigin="6586" coordsize="557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" path="m598,l,597,1195,1792r597,-597l598,xe" fillcolor="#7ca655 [3215]" stroked="f">
                    <v:path arrowok="t" o:connecttype="custom" o:connectlocs="598,591;0,1188;1195,2383;1792,1786;598,591" o:connectangles="0,0,0,0,0"/>
                  </v:shape>
                  <v:shape id="Forma libre 28" o:spid="_x0000_s1032" style="position:absolute;left:9566;top:591;width:259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" path="m2389,1195l1194,,,1195,1194,2389,2389,1195e" fillcolor="#f9d448 [3209]" stroked="f">
                    <v:path arrowok="t" o:connecttype="custom" o:connectlocs="2599,1786;1299,591;0,1786;1299,2980;2599,1786" o:connectangles="0,0,0,0,0"/>
                  </v:shape>
                </v:group>
                <v:group id="Grupo 1979342345"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" path="m2329,1164l1165,,,1164r2329,e" fillcolor="#f9d448 [3209]" stroked="f">
                    <v:path arrowok="t" o:connecttype="custom" o:connectlocs="2329,15840;1165,14676;0,15840;2329,15840" o:connectangles="0,0,0,0"/>
                  </v:shape>
                </v:group>
                <w10:wrap anchorx="page"/>
                <w10:anchorlock/>
              </v:group>
            </w:pict>
          </mc:Fallback>
        </mc:AlternateContent>
      </w:r>
      <w:r w:rsidR="003708A4">
        <w:rPr>
          <w:rStyle w:val="Textogris"/>
          <w:noProof/>
          <w:color w:val="auto"/>
          <w:lang w:val="es-CR"/>
        </w:rPr>
        <w:t>Algunas de las etiquetas que vimos ese día en clases son las siguientes:</w:t>
      </w:r>
    </w:p>
    <w:p w14:paraId="67ABDE87" w14:textId="204AF72E" w:rsidR="003708A4" w:rsidRPr="003708A4" w:rsidRDefault="003708A4" w:rsidP="003708A4">
      <w:pPr>
        <w:pStyle w:val="Informacindecontactodecuerpo"/>
        <w:rPr>
          <w:rStyle w:val="Textogris"/>
          <w:noProof/>
          <w:color w:val="auto"/>
          <w:lang w:val="es-CR"/>
        </w:rPr>
      </w:pPr>
      <w:r w:rsidRPr="003708A4">
        <w:rPr>
          <w:rStyle w:val="Textogris"/>
          <w:b/>
          <w:bCs/>
          <w:noProof/>
          <w:color w:val="auto"/>
          <w:lang w:val="es-CR"/>
        </w:rPr>
        <w:t>&lt;h1&gt;&lt;/h1&gt;</w:t>
      </w:r>
      <w:r>
        <w:rPr>
          <w:rStyle w:val="Textogris"/>
          <w:b/>
          <w:bCs/>
          <w:noProof/>
          <w:color w:val="auto"/>
          <w:lang w:val="es-CR"/>
        </w:rPr>
        <w:t xml:space="preserve"> </w:t>
      </w:r>
      <w:r>
        <w:rPr>
          <w:rStyle w:val="Textogris"/>
          <w:noProof/>
          <w:color w:val="auto"/>
          <w:lang w:val="es-CR"/>
        </w:rPr>
        <w:t>es para titulos, según el numero que utilicemos el titulo puede ir de más grande a más pequeño</w:t>
      </w:r>
    </w:p>
    <w:p w14:paraId="57300ACD" w14:textId="77777777" w:rsidR="003708A4" w:rsidRPr="003708A4" w:rsidRDefault="003708A4" w:rsidP="003708A4">
      <w:pPr>
        <w:pStyle w:val="Informacindecontactodecuerpo"/>
        <w:rPr>
          <w:rStyle w:val="Textogris"/>
          <w:noProof/>
          <w:color w:val="auto"/>
          <w:lang w:val="es-CR"/>
        </w:rPr>
      </w:pPr>
      <w:r w:rsidRPr="003708A4">
        <w:rPr>
          <w:rStyle w:val="Textogris"/>
          <w:b/>
          <w:bCs/>
          <w:noProof/>
          <w:color w:val="auto"/>
          <w:lang w:val="es-CR"/>
        </w:rPr>
        <w:t>&lt;p&gt;&lt;/p&gt;</w:t>
      </w:r>
      <w:r w:rsidRPr="003708A4">
        <w:rPr>
          <w:rStyle w:val="Textogris"/>
          <w:b/>
          <w:bCs/>
          <w:noProof/>
          <w:color w:val="auto"/>
          <w:lang w:val="es-CR"/>
        </w:rPr>
        <w:t xml:space="preserve"> </w:t>
      </w:r>
      <w:r w:rsidRPr="003708A4">
        <w:rPr>
          <w:rStyle w:val="Textogris"/>
          <w:noProof/>
          <w:color w:val="auto"/>
          <w:lang w:val="es-CR"/>
        </w:rPr>
        <w:t xml:space="preserve">Creación de párrafos </w:t>
      </w:r>
    </w:p>
    <w:p w14:paraId="474077F3" w14:textId="6BABCC0E" w:rsidR="001833D7" w:rsidRPr="003708A4" w:rsidRDefault="003708A4" w:rsidP="003708A4">
      <w:pPr>
        <w:pStyle w:val="Informacindecontactodecuerpo"/>
        <w:rPr>
          <w:noProof/>
          <w:color w:val="231F20"/>
          <w:szCs w:val="24"/>
          <w:lang w:val="es-CR"/>
        </w:rPr>
      </w:pPr>
      <w:r w:rsidRPr="003708A4">
        <w:rPr>
          <w:b/>
          <w:bCs/>
          <w:noProof/>
          <w:lang w:val="es-CR"/>
        </w:rPr>
        <w:t>&lt;hr&gt;</w:t>
      </w:r>
      <w:r w:rsidR="001833D7" w:rsidRPr="003708A4">
        <w:rPr>
          <w:b/>
          <w:bCs/>
          <w:noProof/>
          <w:color w:val="231F20"/>
          <w:szCs w:val="24"/>
          <w:lang w:val="es-CR"/>
        </w:rPr>
        <mc:AlternateContent>
          <mc:Choice Requires="wpg">
            <w:drawing>
              <wp:anchor distT="0" distB="0" distL="114300" distR="114300" simplePos="0" relativeHeight="251680768" behindDoc="1" locked="1" layoutInCell="1" allowOverlap="1" wp14:anchorId="1C2EAE9A" wp14:editId="624CE2E8">
                <wp:simplePos x="0" y="0"/>
                <wp:positionH relativeFrom="page">
                  <wp:posOffset>363855</wp:posOffset>
                </wp:positionH>
                <wp:positionV relativeFrom="paragraph">
                  <wp:posOffset>9738995</wp:posOffset>
                </wp:positionV>
                <wp:extent cx="7589520" cy="10671810"/>
                <wp:effectExtent l="0" t="0" r="0" b="0"/>
                <wp:wrapNone/>
                <wp:docPr id="909034658" name="Grupo 9090346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310618786" name="Grupo 310618786"/>
                        <wpg:cNvGrpSpPr>
                          <a:grpSpLocks/>
                        </wpg:cNvGrpSpPr>
                        <wpg:grpSpPr bwMode="auto">
                          <a:xfrm>
                            <a:off x="6586" y="0"/>
                            <a:ext cx="5369" cy="2980"/>
                            <a:chOff x="6586" y="0"/>
                            <a:chExt cx="5369" cy="2980"/>
                          </a:xfrm>
                        </wpg:grpSpPr>
                        <wps:wsp>
                          <wps:cNvPr id="368492218"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582944"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962928"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05069"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063526"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3394866" name="Grupo 603394866"/>
                        <wpg:cNvGrpSpPr>
                          <a:grpSpLocks/>
                        </wpg:cNvGrpSpPr>
                        <wpg:grpSpPr bwMode="auto">
                          <a:xfrm>
                            <a:off x="0" y="12290"/>
                            <a:ext cx="3551" cy="3551"/>
                            <a:chOff x="0" y="12290"/>
                            <a:chExt cx="3551" cy="3551"/>
                          </a:xfrm>
                        </wpg:grpSpPr>
                        <wps:wsp>
                          <wps:cNvPr id="1663636379"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838092"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855632"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65A5BD2" id="Grupo 909034658" o:spid="_x0000_s1026" alt="&quot;&quot;" style="position:absolute;margin-left:28.65pt;margin-top:766.85pt;width:597.6pt;height:840.3pt;z-index:-251635712;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">
                <v:group id="Grupo 310618786"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" path="m2389,1195l1194,,,1195,1194,2389,2389,1195e" fillcolor="#f9d448 [3209]" stroked="f">
                    <v:path arrowok="t" o:connecttype="custom" o:connectlocs="2389,1786;1194,591;0,1786;1194,2980;2389,1786" o:connectangles="0,0,0,0,0"/>
                  </v:shape>
                </v:group>
                <v:group id="Grupo 603394866"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" path="m2329,1164l1165,,,1164r2329,e" fillcolor="#f9d448 [3209]" stroked="f">
                    <v:path arrowok="t" o:connecttype="custom" o:connectlocs="2329,15840;1165,14676;0,15840;2329,15840" o:connectangles="0,0,0,0"/>
                  </v:shape>
                </v:group>
                <w10:wrap anchorx="page"/>
                <w10:anchorlock/>
              </v:group>
            </w:pict>
          </mc:Fallback>
        </mc:AlternateContent>
      </w:r>
      <w:r w:rsidRPr="003708A4">
        <w:rPr>
          <w:b/>
          <w:bCs/>
          <w:noProof/>
          <w:color w:val="231F20"/>
          <w:szCs w:val="24"/>
          <w:lang w:val="es-CR"/>
        </w:rPr>
        <w:t xml:space="preserve"> </w:t>
      </w:r>
      <w:r w:rsidRPr="003708A4">
        <w:rPr>
          <w:noProof/>
          <w:color w:val="231F20"/>
          <w:szCs w:val="24"/>
          <w:lang w:val="es-CR"/>
        </w:rPr>
        <w:t>Linea horizontal</w:t>
      </w:r>
    </w:p>
    <w:p w14:paraId="709E3B5D" w14:textId="737D1C54" w:rsidR="003708A4" w:rsidRPr="003708A4" w:rsidRDefault="003708A4" w:rsidP="003708A4">
      <w:pPr>
        <w:pStyle w:val="Informacindecontactodecuerpo"/>
        <w:rPr>
          <w:noProof/>
          <w:color w:val="231F20"/>
          <w:szCs w:val="24"/>
          <w:lang w:val="es-CR"/>
        </w:rPr>
      </w:pPr>
      <w:r w:rsidRPr="003708A4">
        <w:rPr>
          <w:b/>
          <w:bCs/>
          <w:noProof/>
          <w:color w:val="231F20"/>
          <w:szCs w:val="24"/>
          <w:lang w:val="es-CR"/>
        </w:rPr>
        <w:t>&lt;b&gt;&lt;/b&gt;</w:t>
      </w:r>
      <w:r w:rsidRPr="003708A4">
        <w:rPr>
          <w:b/>
          <w:bCs/>
          <w:noProof/>
          <w:color w:val="231F20"/>
          <w:szCs w:val="24"/>
          <w:lang w:val="es-CR"/>
        </w:rPr>
        <w:t xml:space="preserve"> </w:t>
      </w:r>
      <w:r>
        <w:rPr>
          <w:noProof/>
          <w:color w:val="231F20"/>
          <w:szCs w:val="24"/>
          <w:lang w:val="es-CR"/>
        </w:rPr>
        <w:t>Letra en negrita</w:t>
      </w:r>
    </w:p>
    <w:p w14:paraId="01584AFC" w14:textId="3DA29A14" w:rsidR="003708A4" w:rsidRPr="003708A4" w:rsidRDefault="003708A4" w:rsidP="003708A4">
      <w:pPr>
        <w:pStyle w:val="Informacindecontactodecuerpo"/>
        <w:rPr>
          <w:noProof/>
          <w:color w:val="231F20"/>
          <w:szCs w:val="24"/>
          <w:lang w:val="es-CR"/>
        </w:rPr>
      </w:pPr>
      <w:r w:rsidRPr="003708A4">
        <w:rPr>
          <w:b/>
          <w:bCs/>
          <w:noProof/>
          <w:color w:val="231F20"/>
          <w:szCs w:val="24"/>
          <w:lang w:val="es-CR"/>
        </w:rPr>
        <w:t>&lt;em&gt;&lt;/em&gt;</w:t>
      </w:r>
      <w:r>
        <w:rPr>
          <w:b/>
          <w:bCs/>
          <w:noProof/>
          <w:color w:val="231F20"/>
          <w:szCs w:val="24"/>
          <w:lang w:val="es-CR"/>
        </w:rPr>
        <w:t xml:space="preserve"> </w:t>
      </w:r>
      <w:r>
        <w:rPr>
          <w:noProof/>
          <w:color w:val="231F20"/>
          <w:szCs w:val="24"/>
          <w:lang w:val="es-CR"/>
        </w:rPr>
        <w:t>Letra en cursiva</w:t>
      </w:r>
    </w:p>
    <w:p w14:paraId="3C8D7A76" w14:textId="6D8585EC" w:rsidR="003708A4" w:rsidRDefault="003708A4" w:rsidP="003708A4">
      <w:pPr>
        <w:pStyle w:val="Informacindecontactodecuerpo"/>
        <w:rPr>
          <w:noProof/>
          <w:color w:val="231F20"/>
          <w:szCs w:val="24"/>
          <w:lang w:val="es-CR"/>
        </w:rPr>
      </w:pPr>
      <w:r w:rsidRPr="003708A4">
        <w:rPr>
          <w:b/>
          <w:bCs/>
          <w:noProof/>
          <w:color w:val="231F20"/>
          <w:szCs w:val="24"/>
          <w:lang w:val="es-CR"/>
        </w:rPr>
        <w:t>&lt;mark&gt;&lt;/mark&gt;</w:t>
      </w:r>
      <w:r>
        <w:rPr>
          <w:b/>
          <w:bCs/>
          <w:noProof/>
          <w:color w:val="231F20"/>
          <w:szCs w:val="24"/>
          <w:lang w:val="es-CR"/>
        </w:rPr>
        <w:t xml:space="preserve"> </w:t>
      </w:r>
      <w:r>
        <w:rPr>
          <w:noProof/>
          <w:color w:val="231F20"/>
          <w:szCs w:val="24"/>
          <w:lang w:val="es-CR"/>
        </w:rPr>
        <w:t>Resaltar el texto</w:t>
      </w:r>
    </w:p>
    <w:p w14:paraId="75D07C58" w14:textId="77777777" w:rsidR="003708A4" w:rsidRDefault="003708A4" w:rsidP="003708A4">
      <w:pPr>
        <w:pStyle w:val="Informacindecontactodecuerpo"/>
        <w:rPr>
          <w:noProof/>
          <w:color w:val="231F20"/>
          <w:szCs w:val="24"/>
          <w:lang w:val="es-CR"/>
        </w:rPr>
      </w:pPr>
    </w:p>
    <w:p w14:paraId="4713D462" w14:textId="7CBC4802" w:rsidR="003708A4" w:rsidRDefault="003708A4" w:rsidP="003708A4">
      <w:pPr>
        <w:pStyle w:val="Informacindecontactodecuerpo"/>
        <w:rPr>
          <w:rFonts w:asciiTheme="majorHAnsi" w:hAnsiTheme="majorHAnsi"/>
          <w:b/>
          <w:bCs/>
          <w:noProof/>
          <w:color w:val="231F20"/>
          <w:sz w:val="32"/>
          <w:szCs w:val="32"/>
          <w:lang w:val="es-CR"/>
        </w:rPr>
      </w:pPr>
      <w:r>
        <w:rPr>
          <w:rFonts w:asciiTheme="majorHAnsi" w:hAnsiTheme="majorHAnsi"/>
          <w:b/>
          <w:bCs/>
          <w:noProof/>
          <w:color w:val="231F20"/>
          <w:sz w:val="32"/>
          <w:szCs w:val="32"/>
          <w:lang w:val="es-CR"/>
        </w:rPr>
        <w:t>Semana 4</w:t>
      </w:r>
    </w:p>
    <w:p w14:paraId="0F4FB6F9" w14:textId="2E1A22C2" w:rsidR="003708A4" w:rsidRDefault="003708A4" w:rsidP="003708A4">
      <w:pPr>
        <w:pStyle w:val="Informacindecontactodecuerpo"/>
        <w:rPr>
          <w:rFonts w:asciiTheme="majorHAnsi" w:hAnsiTheme="majorHAnsi"/>
          <w:b/>
          <w:bCs/>
          <w:noProof/>
          <w:color w:val="231F20"/>
          <w:sz w:val="32"/>
          <w:szCs w:val="32"/>
          <w:lang w:val="es-CR"/>
        </w:rPr>
      </w:pPr>
      <w:r>
        <w:rPr>
          <w:rFonts w:asciiTheme="majorHAnsi" w:hAnsiTheme="majorHAnsi"/>
          <w:b/>
          <w:bCs/>
          <w:noProof/>
          <w:color w:val="231F20"/>
          <w:sz w:val="32"/>
          <w:szCs w:val="32"/>
          <w:lang w:val="es-CR"/>
        </w:rPr>
        <w:t>Tablas y listas</w:t>
      </w:r>
    </w:p>
    <w:p w14:paraId="4FE5B49B" w14:textId="1453C084" w:rsidR="00F05A58" w:rsidRPr="00F05A58" w:rsidRDefault="00F05A58" w:rsidP="00F05A58">
      <w:pPr>
        <w:rPr>
          <w:noProof/>
          <w:lang w:val="es-CR"/>
        </w:rPr>
      </w:pPr>
      <w:r w:rsidRPr="00F05A58">
        <w:rPr>
          <w:noProof/>
          <w:lang w:val="es-CR"/>
        </w:rPr>
        <w:t>Las tablas son uno de los elementos fundamentales de HTML para mejorar la puesta visual de las páginas web</w:t>
      </w:r>
      <w:r>
        <w:rPr>
          <w:noProof/>
          <w:lang w:val="es-CR"/>
        </w:rPr>
        <w:t>.Tambien, son</w:t>
      </w:r>
      <w:r w:rsidRPr="00F05A58">
        <w:rPr>
          <w:noProof/>
          <w:lang w:val="es-CR"/>
        </w:rPr>
        <w:t xml:space="preserve"> un conjunto de datos presentados en forma de filas y columnas. En HTML las tablas tienen muchas posibilidades, lo que ha permiti</w:t>
      </w:r>
      <w:r>
        <w:rPr>
          <w:noProof/>
          <w:lang w:val="es-CR"/>
        </w:rPr>
        <w:t>do</w:t>
      </w:r>
      <w:r w:rsidRPr="00F05A58">
        <w:rPr>
          <w:noProof/>
          <w:lang w:val="es-CR"/>
        </w:rPr>
        <w:t xml:space="preserve"> ser utilizadas como elemento de maquetación de páginas complejas.</w:t>
      </w:r>
    </w:p>
    <w:p w14:paraId="54E84B96" w14:textId="0FDFB95B" w:rsidR="00F05A58" w:rsidRDefault="00F05A58" w:rsidP="00F05A58">
      <w:pPr>
        <w:rPr>
          <w:noProof/>
          <w:lang w:val="es-CR"/>
        </w:rPr>
      </w:pPr>
      <w:r>
        <w:rPr>
          <w:noProof/>
          <w:lang w:val="es-CR"/>
        </w:rPr>
        <w:t>Las tablas</w:t>
      </w:r>
      <w:r w:rsidRPr="00F05A58">
        <w:rPr>
          <w:noProof/>
          <w:lang w:val="es-CR"/>
        </w:rPr>
        <w:t xml:space="preserve"> permiten unir varias celdas para formar tablas con una disposición irregular, lo que permite realizar acabados muy complejos en las páginas.</w:t>
      </w:r>
      <w:r>
        <w:rPr>
          <w:noProof/>
          <w:lang w:val="es-CR"/>
        </w:rPr>
        <w:t xml:space="preserve"> P</w:t>
      </w:r>
      <w:r w:rsidRPr="00F05A58">
        <w:rPr>
          <w:noProof/>
          <w:lang w:val="es-CR"/>
        </w:rPr>
        <w:t>ermite incluso colocar una tabla dentro de una celda lo que nos proporciona aun más libertad en la maquetación de páginas.</w:t>
      </w:r>
    </w:p>
    <w:p w14:paraId="05497D3B" w14:textId="759C5EEE" w:rsidR="00F05A58" w:rsidRDefault="00F05A58" w:rsidP="00F05A58">
      <w:pPr>
        <w:rPr>
          <w:noProof/>
          <w:szCs w:val="24"/>
          <w:lang w:val="es-CR"/>
        </w:rPr>
      </w:pPr>
      <w:r w:rsidRPr="00F05A58">
        <w:rPr>
          <w:b/>
          <w:bCs/>
          <w:noProof/>
          <w:lang w:val="es-CR"/>
        </w:rPr>
        <w:t>&lt;table</w:t>
      </w:r>
      <w:r w:rsidRPr="00F05A58">
        <w:rPr>
          <w:b/>
          <w:bCs/>
          <w:noProof/>
          <w:sz w:val="20"/>
          <w:szCs w:val="12"/>
          <w:lang w:val="es-CR"/>
        </w:rPr>
        <w:t>&gt;</w:t>
      </w:r>
      <w:r>
        <w:rPr>
          <w:b/>
          <w:bCs/>
          <w:noProof/>
          <w:sz w:val="20"/>
          <w:szCs w:val="12"/>
          <w:lang w:val="es-CR"/>
        </w:rPr>
        <w:t xml:space="preserve"> </w:t>
      </w:r>
      <w:r w:rsidRPr="00F05A58">
        <w:rPr>
          <w:noProof/>
          <w:szCs w:val="24"/>
          <w:lang w:val="es-CR"/>
        </w:rPr>
        <w:t>es la etiqueta para la creació</w:t>
      </w:r>
      <w:r>
        <w:rPr>
          <w:noProof/>
          <w:szCs w:val="24"/>
          <w:lang w:val="es-CR"/>
        </w:rPr>
        <w:t xml:space="preserve">n de tablas </w:t>
      </w:r>
    </w:p>
    <w:p w14:paraId="21A8EB28" w14:textId="28B67A45" w:rsidR="00F05A58" w:rsidRDefault="00F05A58" w:rsidP="00F05A58">
      <w:pPr>
        <w:rPr>
          <w:noProof/>
          <w:szCs w:val="24"/>
          <w:lang w:val="es-CR"/>
        </w:rPr>
      </w:pPr>
      <w:r w:rsidRPr="00F05A58">
        <w:rPr>
          <w:b/>
          <w:bCs/>
          <w:noProof/>
          <w:szCs w:val="24"/>
          <w:lang w:val="es-CR"/>
        </w:rPr>
        <w:t>&lt;caption&gt;</w:t>
      </w:r>
      <w:r>
        <w:rPr>
          <w:b/>
          <w:bCs/>
          <w:noProof/>
          <w:szCs w:val="24"/>
          <w:lang w:val="es-CR"/>
        </w:rPr>
        <w:t xml:space="preserve"> </w:t>
      </w:r>
      <w:r>
        <w:rPr>
          <w:noProof/>
          <w:szCs w:val="24"/>
          <w:lang w:val="es-CR"/>
        </w:rPr>
        <w:t>Nos permite darle un titulo a la tabla</w:t>
      </w:r>
    </w:p>
    <w:p w14:paraId="633DBC06" w14:textId="4DC5CCD3" w:rsidR="00D34933" w:rsidRPr="00F05A58" w:rsidRDefault="00D34933" w:rsidP="00F05A58">
      <w:pPr>
        <w:rPr>
          <w:noProof/>
          <w:szCs w:val="24"/>
          <w:lang w:val="es-CR"/>
        </w:rPr>
      </w:pPr>
      <w:r>
        <w:rPr>
          <w:noProof/>
          <w:szCs w:val="24"/>
          <w:lang w:val="es-CR"/>
        </w:rPr>
        <w:drawing>
          <wp:anchor distT="0" distB="0" distL="114300" distR="114300" simplePos="0" relativeHeight="251715584" behindDoc="0" locked="0" layoutInCell="1" allowOverlap="1" wp14:anchorId="731B658D" wp14:editId="33F08B3E">
            <wp:simplePos x="0" y="0"/>
            <wp:positionH relativeFrom="column">
              <wp:posOffset>3448050</wp:posOffset>
            </wp:positionH>
            <wp:positionV relativeFrom="paragraph">
              <wp:posOffset>682625</wp:posOffset>
            </wp:positionV>
            <wp:extent cx="2248214" cy="1895740"/>
            <wp:effectExtent l="0" t="0" r="0" b="9525"/>
            <wp:wrapNone/>
            <wp:docPr id="11511731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73106" name="Imagen 1151173106"/>
                    <pic:cNvPicPr/>
                  </pic:nvPicPr>
                  <pic:blipFill>
                    <a:blip r:embed="rId15">
                      <a:extLst>
                        <a:ext uri="{28A0092B-C50C-407E-A947-70E740481C1C}">
                          <a14:useLocalDpi xmlns:a14="http://schemas.microsoft.com/office/drawing/2010/main" val="0"/>
                        </a:ext>
                      </a:extLst>
                    </a:blip>
                    <a:stretch>
                      <a:fillRect/>
                    </a:stretch>
                  </pic:blipFill>
                  <pic:spPr>
                    <a:xfrm>
                      <a:off x="0" y="0"/>
                      <a:ext cx="2248214" cy="1895740"/>
                    </a:xfrm>
                    <a:prstGeom prst="rect">
                      <a:avLst/>
                    </a:prstGeom>
                  </pic:spPr>
                </pic:pic>
              </a:graphicData>
            </a:graphic>
          </wp:anchor>
        </w:drawing>
      </w:r>
      <w:r>
        <w:rPr>
          <w:noProof/>
          <w:szCs w:val="24"/>
          <w:lang w:val="es-CR"/>
        </w:rPr>
        <w:drawing>
          <wp:inline distT="0" distB="0" distL="0" distR="0" wp14:anchorId="4D82D2FE" wp14:editId="220FFC6C">
            <wp:extent cx="1793558" cy="3133725"/>
            <wp:effectExtent l="0" t="0" r="0" b="0"/>
            <wp:docPr id="2627497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49710" name="Imagen 262749710"/>
                    <pic:cNvPicPr/>
                  </pic:nvPicPr>
                  <pic:blipFill>
                    <a:blip r:embed="rId16">
                      <a:extLst>
                        <a:ext uri="{28A0092B-C50C-407E-A947-70E740481C1C}">
                          <a14:useLocalDpi xmlns:a14="http://schemas.microsoft.com/office/drawing/2010/main" val="0"/>
                        </a:ext>
                      </a:extLst>
                    </a:blip>
                    <a:stretch>
                      <a:fillRect/>
                    </a:stretch>
                  </pic:blipFill>
                  <pic:spPr>
                    <a:xfrm>
                      <a:off x="0" y="0"/>
                      <a:ext cx="1799159" cy="3143511"/>
                    </a:xfrm>
                    <a:prstGeom prst="rect">
                      <a:avLst/>
                    </a:prstGeom>
                  </pic:spPr>
                </pic:pic>
              </a:graphicData>
            </a:graphic>
          </wp:inline>
        </w:drawing>
      </w:r>
    </w:p>
    <w:p w14:paraId="0F466F76" w14:textId="3EEA5BA5" w:rsidR="001833D7" w:rsidRPr="0058761A" w:rsidRDefault="00325E5B" w:rsidP="001833D7">
      <w:pPr>
        <w:jc w:val="center"/>
        <w:rPr>
          <w:rFonts w:ascii="Arial" w:hAnsi="Arial"/>
          <w:b/>
          <w:bCs/>
          <w:noProof/>
          <w:szCs w:val="24"/>
          <w:lang w:val="es-CR"/>
        </w:rPr>
      </w:pPr>
      <w:r w:rsidRPr="005A0F31">
        <w:rPr>
          <w:noProof/>
          <w:sz w:val="22"/>
          <w:szCs w:val="14"/>
          <w:lang w:bidi="es-ES"/>
        </w:rPr>
        <w:lastRenderedPageBreak/>
        <mc:AlternateContent>
          <mc:Choice Requires="wpg">
            <w:drawing>
              <wp:anchor distT="0" distB="0" distL="114300" distR="114300" simplePos="0" relativeHeight="251719680" behindDoc="1" locked="1" layoutInCell="1" allowOverlap="1" wp14:anchorId="3FCA8EB3" wp14:editId="3CE6E0BE">
                <wp:simplePos x="0" y="0"/>
                <wp:positionH relativeFrom="page">
                  <wp:align>right</wp:align>
                </wp:positionH>
                <wp:positionV relativeFrom="paragraph">
                  <wp:posOffset>-904875</wp:posOffset>
                </wp:positionV>
                <wp:extent cx="7589520" cy="10671810"/>
                <wp:effectExtent l="0" t="0" r="0" b="0"/>
                <wp:wrapNone/>
                <wp:docPr id="1414812079" name="Grupo 14148120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1388903035" name="Grupo 1388903035"/>
                        <wpg:cNvGrpSpPr>
                          <a:grpSpLocks/>
                        </wpg:cNvGrpSpPr>
                        <wpg:grpSpPr bwMode="auto">
                          <a:xfrm>
                            <a:off x="6586" y="0"/>
                            <a:ext cx="5369" cy="2980"/>
                            <a:chOff x="6586" y="0"/>
                            <a:chExt cx="5369" cy="2980"/>
                          </a:xfrm>
                        </wpg:grpSpPr>
                        <wps:wsp>
                          <wps:cNvPr id="1654074705"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206105"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702060"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83879"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177040"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0000635" name="Grupo 1440000635"/>
                        <wpg:cNvGrpSpPr>
                          <a:grpSpLocks/>
                        </wpg:cNvGrpSpPr>
                        <wpg:grpSpPr bwMode="auto">
                          <a:xfrm>
                            <a:off x="0" y="12290"/>
                            <a:ext cx="3551" cy="3551"/>
                            <a:chOff x="0" y="12290"/>
                            <a:chExt cx="3551" cy="3551"/>
                          </a:xfrm>
                        </wpg:grpSpPr>
                        <wps:wsp>
                          <wps:cNvPr id="948133232"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733587"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905492"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CE7B83" id="Grupo 1414812079" o:spid="_x0000_s1026" alt="&quot;&quot;" style="position:absolute;margin-left:546.4pt;margin-top:-71.25pt;width:597.6pt;height:840.3pt;z-index:-251596800;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">
                <v:group id="Grupo 1388903035"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" path="m2389,1195l1194,,,1195,1194,2389,2389,1195e" fillcolor="#f9d448 [3209]" stroked="f">
                    <v:path arrowok="t" o:connecttype="custom" o:connectlocs="2389,1786;1194,591;0,1786;1194,2980;2389,1786" o:connectangles="0,0,0,0,0"/>
                  </v:shape>
                </v:group>
                <v:group id="Grupo 1440000635"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" path="m2329,1164l1165,,,1164r2329,e" fillcolor="#f9d448 [3209]" stroked="f">
                    <v:path arrowok="t" o:connecttype="custom" o:connectlocs="2329,15840;1165,14676;0,15840;2329,15840" o:connectangles="0,0,0,0"/>
                  </v:shape>
                </v:group>
                <w10:wrap anchorx="page"/>
                <w10:anchorlock/>
              </v:group>
            </w:pict>
          </mc:Fallback>
        </mc:AlternateContent>
      </w:r>
      <w:r w:rsidR="00D34933">
        <w:rPr>
          <w:noProof/>
          <w:szCs w:val="24"/>
          <w:lang w:val="es-CR"/>
        </w:rPr>
        <w:drawing>
          <wp:anchor distT="0" distB="0" distL="114300" distR="114300" simplePos="0" relativeHeight="251714560" behindDoc="0" locked="0" layoutInCell="1" allowOverlap="1" wp14:anchorId="0CEAE53F" wp14:editId="22A0A714">
            <wp:simplePos x="0" y="0"/>
            <wp:positionH relativeFrom="margin">
              <wp:align>left</wp:align>
            </wp:positionH>
            <wp:positionV relativeFrom="paragraph">
              <wp:posOffset>-381000</wp:posOffset>
            </wp:positionV>
            <wp:extent cx="2381250" cy="3760456"/>
            <wp:effectExtent l="0" t="0" r="0" b="0"/>
            <wp:wrapNone/>
            <wp:docPr id="12704013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1301" name="Imagen 1270401301"/>
                    <pic:cNvPicPr/>
                  </pic:nvPicPr>
                  <pic:blipFill>
                    <a:blip r:embed="rId17">
                      <a:extLst>
                        <a:ext uri="{28A0092B-C50C-407E-A947-70E740481C1C}">
                          <a14:useLocalDpi xmlns:a14="http://schemas.microsoft.com/office/drawing/2010/main" val="0"/>
                        </a:ext>
                      </a:extLst>
                    </a:blip>
                    <a:stretch>
                      <a:fillRect/>
                    </a:stretch>
                  </pic:blipFill>
                  <pic:spPr>
                    <a:xfrm>
                      <a:off x="0" y="0"/>
                      <a:ext cx="2382696" cy="3762739"/>
                    </a:xfrm>
                    <a:prstGeom prst="rect">
                      <a:avLst/>
                    </a:prstGeom>
                  </pic:spPr>
                </pic:pic>
              </a:graphicData>
            </a:graphic>
            <wp14:sizeRelH relativeFrom="margin">
              <wp14:pctWidth>0</wp14:pctWidth>
            </wp14:sizeRelH>
            <wp14:sizeRelV relativeFrom="margin">
              <wp14:pctHeight>0</wp14:pctHeight>
            </wp14:sizeRelV>
          </wp:anchor>
        </w:drawing>
      </w:r>
    </w:p>
    <w:p w14:paraId="682D0F8C" w14:textId="7620FDAC" w:rsidR="001833D7" w:rsidRPr="0058761A" w:rsidRDefault="001833D7" w:rsidP="00F5689F">
      <w:pPr>
        <w:rPr>
          <w:noProof/>
          <w:lang w:val="es-CR"/>
        </w:rPr>
      </w:pPr>
    </w:p>
    <w:p w14:paraId="536E4B57" w14:textId="1F739FFE" w:rsidR="00D34933" w:rsidRDefault="00D34933" w:rsidP="00D34933">
      <w:pPr>
        <w:tabs>
          <w:tab w:val="left" w:pos="4920"/>
        </w:tabs>
        <w:spacing w:before="0" w:after="0" w:line="240" w:lineRule="auto"/>
        <w:rPr>
          <w:noProof/>
          <w:lang w:val="es-CR"/>
        </w:rPr>
      </w:pPr>
      <w:r>
        <w:rPr>
          <w:noProof/>
          <w:lang w:val="es-CR"/>
        </w:rPr>
        <w:tab/>
      </w:r>
      <w:r>
        <w:rPr>
          <w:noProof/>
          <w:lang w:val="es-CR"/>
        </w:rPr>
        <w:drawing>
          <wp:inline distT="0" distB="0" distL="0" distR="0" wp14:anchorId="2D17FE51" wp14:editId="202A0A53">
            <wp:extent cx="3210373" cy="1419423"/>
            <wp:effectExtent l="0" t="0" r="9525" b="9525"/>
            <wp:docPr id="102693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22" name="Imagen 10269322"/>
                    <pic:cNvPicPr/>
                  </pic:nvPicPr>
                  <pic:blipFill>
                    <a:blip r:embed="rId18">
                      <a:extLst>
                        <a:ext uri="{28A0092B-C50C-407E-A947-70E740481C1C}">
                          <a14:useLocalDpi xmlns:a14="http://schemas.microsoft.com/office/drawing/2010/main" val="0"/>
                        </a:ext>
                      </a:extLst>
                    </a:blip>
                    <a:stretch>
                      <a:fillRect/>
                    </a:stretch>
                  </pic:blipFill>
                  <pic:spPr>
                    <a:xfrm>
                      <a:off x="0" y="0"/>
                      <a:ext cx="3210373" cy="1419423"/>
                    </a:xfrm>
                    <a:prstGeom prst="rect">
                      <a:avLst/>
                    </a:prstGeom>
                  </pic:spPr>
                </pic:pic>
              </a:graphicData>
            </a:graphic>
          </wp:inline>
        </w:drawing>
      </w:r>
    </w:p>
    <w:p w14:paraId="51D2FF5C" w14:textId="77777777" w:rsidR="00D34933" w:rsidRDefault="00D34933" w:rsidP="00D34933">
      <w:pPr>
        <w:tabs>
          <w:tab w:val="left" w:pos="4920"/>
        </w:tabs>
        <w:spacing w:before="0" w:after="0" w:line="240" w:lineRule="auto"/>
        <w:rPr>
          <w:lang w:val="es-CR"/>
        </w:rPr>
      </w:pPr>
    </w:p>
    <w:p w14:paraId="30530DF3" w14:textId="369DC070" w:rsidR="00D34933" w:rsidRPr="00D34933" w:rsidRDefault="00D34933" w:rsidP="00D34933">
      <w:pPr>
        <w:rPr>
          <w:lang w:val="es-CR"/>
        </w:rPr>
      </w:pPr>
    </w:p>
    <w:p w14:paraId="41BFA032" w14:textId="77777777" w:rsidR="00D34933" w:rsidRDefault="00D34933" w:rsidP="00D34933">
      <w:pPr>
        <w:tabs>
          <w:tab w:val="left" w:pos="4920"/>
        </w:tabs>
        <w:spacing w:before="0" w:after="0" w:line="240" w:lineRule="auto"/>
        <w:rPr>
          <w:lang w:val="es-CR"/>
        </w:rPr>
      </w:pPr>
    </w:p>
    <w:p w14:paraId="70A51E0E" w14:textId="77777777" w:rsidR="00D34933" w:rsidRDefault="00D34933" w:rsidP="00D34933">
      <w:pPr>
        <w:tabs>
          <w:tab w:val="left" w:pos="4920"/>
        </w:tabs>
        <w:spacing w:before="0" w:after="0" w:line="240" w:lineRule="auto"/>
        <w:rPr>
          <w:lang w:val="es-CR"/>
        </w:rPr>
      </w:pPr>
    </w:p>
    <w:p w14:paraId="686AC7BF" w14:textId="143C1357" w:rsidR="00D34933" w:rsidRDefault="00D34933" w:rsidP="00D34933">
      <w:pPr>
        <w:tabs>
          <w:tab w:val="left" w:pos="4200"/>
        </w:tabs>
        <w:spacing w:before="0" w:after="0" w:line="240" w:lineRule="auto"/>
        <w:rPr>
          <w:lang w:val="es-CR"/>
        </w:rPr>
      </w:pPr>
      <w:r>
        <w:rPr>
          <w:lang w:val="es-CR"/>
        </w:rPr>
        <w:tab/>
      </w:r>
    </w:p>
    <w:p w14:paraId="421F0D62" w14:textId="77777777" w:rsidR="00D34933" w:rsidRDefault="00D34933" w:rsidP="00D34933">
      <w:pPr>
        <w:tabs>
          <w:tab w:val="left" w:pos="4200"/>
        </w:tabs>
        <w:spacing w:before="0" w:after="0" w:line="240" w:lineRule="auto"/>
        <w:rPr>
          <w:lang w:val="es-CR"/>
        </w:rPr>
      </w:pPr>
    </w:p>
    <w:p w14:paraId="16F29DC2" w14:textId="236C4430" w:rsidR="00D34933" w:rsidRDefault="00D34933" w:rsidP="00D34933">
      <w:pPr>
        <w:tabs>
          <w:tab w:val="left" w:pos="4200"/>
        </w:tabs>
        <w:spacing w:before="0" w:after="0" w:line="240" w:lineRule="auto"/>
        <w:rPr>
          <w:b/>
          <w:bCs/>
          <w:sz w:val="32"/>
          <w:szCs w:val="32"/>
          <w:lang w:val="es-CR"/>
        </w:rPr>
      </w:pPr>
      <w:r>
        <w:rPr>
          <w:b/>
          <w:bCs/>
          <w:sz w:val="32"/>
          <w:szCs w:val="32"/>
          <w:lang w:val="es-CR"/>
        </w:rPr>
        <w:t>Listas</w:t>
      </w:r>
    </w:p>
    <w:p w14:paraId="5F9F58DE" w14:textId="7693B7CB" w:rsidR="00D34933" w:rsidRDefault="00D34933" w:rsidP="00D34933">
      <w:pPr>
        <w:tabs>
          <w:tab w:val="left" w:pos="4200"/>
        </w:tabs>
        <w:spacing w:before="0" w:after="0" w:line="240" w:lineRule="auto"/>
        <w:rPr>
          <w:b/>
          <w:bCs/>
          <w:sz w:val="32"/>
          <w:szCs w:val="32"/>
          <w:lang w:val="es-CR"/>
        </w:rPr>
      </w:pPr>
    </w:p>
    <w:p w14:paraId="36316B03" w14:textId="1BFEEC59" w:rsidR="00D34933" w:rsidRPr="00D34933" w:rsidRDefault="00D34933" w:rsidP="00D34933">
      <w:pPr>
        <w:tabs>
          <w:tab w:val="left" w:pos="4200"/>
        </w:tabs>
        <w:spacing w:before="0" w:after="0" w:line="240" w:lineRule="auto"/>
        <w:rPr>
          <w:b/>
          <w:bCs/>
          <w:sz w:val="32"/>
          <w:szCs w:val="32"/>
          <w:lang w:val="es-CR"/>
        </w:rPr>
      </w:pPr>
      <w:r>
        <w:rPr>
          <w:b/>
          <w:bCs/>
          <w:noProof/>
          <w:sz w:val="32"/>
          <w:szCs w:val="32"/>
          <w:lang w:val="es-CR"/>
        </w:rPr>
        <w:drawing>
          <wp:anchor distT="0" distB="0" distL="114300" distR="114300" simplePos="0" relativeHeight="251716608" behindDoc="0" locked="0" layoutInCell="1" allowOverlap="1" wp14:anchorId="48E16D0A" wp14:editId="73EB7AE6">
            <wp:simplePos x="0" y="0"/>
            <wp:positionH relativeFrom="margin">
              <wp:align>left</wp:align>
            </wp:positionH>
            <wp:positionV relativeFrom="paragraph">
              <wp:posOffset>8890</wp:posOffset>
            </wp:positionV>
            <wp:extent cx="6381750" cy="2413000"/>
            <wp:effectExtent l="0" t="0" r="0" b="6350"/>
            <wp:wrapNone/>
            <wp:docPr id="925680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80649" name="Imagen 925680649"/>
                    <pic:cNvPicPr/>
                  </pic:nvPicPr>
                  <pic:blipFill>
                    <a:blip r:embed="rId19">
                      <a:extLst>
                        <a:ext uri="{28A0092B-C50C-407E-A947-70E740481C1C}">
                          <a14:useLocalDpi xmlns:a14="http://schemas.microsoft.com/office/drawing/2010/main" val="0"/>
                        </a:ext>
                      </a:extLst>
                    </a:blip>
                    <a:stretch>
                      <a:fillRect/>
                    </a:stretch>
                  </pic:blipFill>
                  <pic:spPr>
                    <a:xfrm>
                      <a:off x="0" y="0"/>
                      <a:ext cx="6381750" cy="2413000"/>
                    </a:xfrm>
                    <a:prstGeom prst="rect">
                      <a:avLst/>
                    </a:prstGeom>
                  </pic:spPr>
                </pic:pic>
              </a:graphicData>
            </a:graphic>
            <wp14:sizeRelH relativeFrom="margin">
              <wp14:pctWidth>0</wp14:pctWidth>
            </wp14:sizeRelH>
            <wp14:sizeRelV relativeFrom="margin">
              <wp14:pctHeight>0</wp14:pctHeight>
            </wp14:sizeRelV>
          </wp:anchor>
        </w:drawing>
      </w:r>
    </w:p>
    <w:p w14:paraId="4B57B79E" w14:textId="77777777" w:rsidR="00325E5B" w:rsidRDefault="00325E5B" w:rsidP="00D34933">
      <w:pPr>
        <w:tabs>
          <w:tab w:val="left" w:pos="4920"/>
        </w:tabs>
        <w:spacing w:before="0" w:after="0" w:line="240" w:lineRule="auto"/>
        <w:rPr>
          <w:lang w:val="es-CR"/>
        </w:rPr>
      </w:pPr>
    </w:p>
    <w:p w14:paraId="5936061D" w14:textId="77777777" w:rsidR="00325E5B" w:rsidRPr="00325E5B" w:rsidRDefault="00325E5B" w:rsidP="00325E5B">
      <w:pPr>
        <w:rPr>
          <w:lang w:val="es-CR"/>
        </w:rPr>
      </w:pPr>
    </w:p>
    <w:p w14:paraId="68F1EE44" w14:textId="02D0B882" w:rsidR="00325E5B" w:rsidRPr="00325E5B" w:rsidRDefault="00325E5B" w:rsidP="00325E5B">
      <w:pPr>
        <w:rPr>
          <w:lang w:val="es-CR"/>
        </w:rPr>
      </w:pPr>
    </w:p>
    <w:p w14:paraId="73BFD97E" w14:textId="3C16B8B2" w:rsidR="00325E5B" w:rsidRPr="00325E5B" w:rsidRDefault="00325E5B" w:rsidP="00325E5B">
      <w:pPr>
        <w:rPr>
          <w:lang w:val="es-CR"/>
        </w:rPr>
      </w:pPr>
    </w:p>
    <w:p w14:paraId="19EA0A43" w14:textId="54B3A787" w:rsidR="00325E5B" w:rsidRPr="00325E5B" w:rsidRDefault="00325E5B" w:rsidP="00325E5B">
      <w:pPr>
        <w:rPr>
          <w:lang w:val="es-CR"/>
        </w:rPr>
      </w:pPr>
    </w:p>
    <w:p w14:paraId="6F551068" w14:textId="63C73412" w:rsidR="00325E5B" w:rsidRPr="00325E5B" w:rsidRDefault="00325E5B" w:rsidP="00325E5B">
      <w:pPr>
        <w:rPr>
          <w:lang w:val="es-CR"/>
        </w:rPr>
      </w:pPr>
    </w:p>
    <w:p w14:paraId="592CA7A4" w14:textId="6C258A3A" w:rsidR="00325E5B" w:rsidRPr="00325E5B" w:rsidRDefault="00325E5B" w:rsidP="00325E5B">
      <w:pPr>
        <w:rPr>
          <w:lang w:val="es-CR"/>
        </w:rPr>
      </w:pPr>
      <w:r>
        <w:rPr>
          <w:noProof/>
          <w:lang w:val="es-CR"/>
        </w:rPr>
        <w:drawing>
          <wp:anchor distT="0" distB="0" distL="114300" distR="114300" simplePos="0" relativeHeight="251717632" behindDoc="0" locked="0" layoutInCell="1" allowOverlap="1" wp14:anchorId="2FC61DF2" wp14:editId="1E73493E">
            <wp:simplePos x="0" y="0"/>
            <wp:positionH relativeFrom="margin">
              <wp:align>center</wp:align>
            </wp:positionH>
            <wp:positionV relativeFrom="paragraph">
              <wp:posOffset>154305</wp:posOffset>
            </wp:positionV>
            <wp:extent cx="1676400" cy="2822510"/>
            <wp:effectExtent l="0" t="0" r="0" b="0"/>
            <wp:wrapNone/>
            <wp:docPr id="210950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74" name="Imagen 21095074"/>
                    <pic:cNvPicPr/>
                  </pic:nvPicPr>
                  <pic:blipFill>
                    <a:blip r:embed="rId20">
                      <a:extLst>
                        <a:ext uri="{28A0092B-C50C-407E-A947-70E740481C1C}">
                          <a14:useLocalDpi xmlns:a14="http://schemas.microsoft.com/office/drawing/2010/main" val="0"/>
                        </a:ext>
                      </a:extLst>
                    </a:blip>
                    <a:stretch>
                      <a:fillRect/>
                    </a:stretch>
                  </pic:blipFill>
                  <pic:spPr>
                    <a:xfrm>
                      <a:off x="0" y="0"/>
                      <a:ext cx="1676400" cy="2822510"/>
                    </a:xfrm>
                    <a:prstGeom prst="rect">
                      <a:avLst/>
                    </a:prstGeom>
                  </pic:spPr>
                </pic:pic>
              </a:graphicData>
            </a:graphic>
            <wp14:sizeRelH relativeFrom="margin">
              <wp14:pctWidth>0</wp14:pctWidth>
            </wp14:sizeRelH>
            <wp14:sizeRelV relativeFrom="margin">
              <wp14:pctHeight>0</wp14:pctHeight>
            </wp14:sizeRelV>
          </wp:anchor>
        </w:drawing>
      </w:r>
    </w:p>
    <w:p w14:paraId="1B37A74B" w14:textId="77777777" w:rsidR="00325E5B" w:rsidRDefault="00325E5B" w:rsidP="00D34933">
      <w:pPr>
        <w:tabs>
          <w:tab w:val="left" w:pos="4920"/>
        </w:tabs>
        <w:spacing w:before="0" w:after="0" w:line="240" w:lineRule="auto"/>
        <w:rPr>
          <w:lang w:val="es-CR"/>
        </w:rPr>
      </w:pPr>
    </w:p>
    <w:p w14:paraId="12298F55" w14:textId="6BB45251" w:rsidR="00325E5B" w:rsidRDefault="00325E5B" w:rsidP="00D34933">
      <w:pPr>
        <w:tabs>
          <w:tab w:val="left" w:pos="4920"/>
        </w:tabs>
        <w:spacing w:before="0" w:after="0" w:line="240" w:lineRule="auto"/>
        <w:rPr>
          <w:lang w:val="es-CR"/>
        </w:rPr>
      </w:pPr>
    </w:p>
    <w:p w14:paraId="5FE3E0EC" w14:textId="77777777" w:rsidR="00325E5B" w:rsidRDefault="00325E5B" w:rsidP="00D34933">
      <w:pPr>
        <w:tabs>
          <w:tab w:val="left" w:pos="4920"/>
        </w:tabs>
        <w:spacing w:before="0" w:after="0" w:line="240" w:lineRule="auto"/>
        <w:rPr>
          <w:lang w:val="es-CR"/>
        </w:rPr>
      </w:pPr>
    </w:p>
    <w:p w14:paraId="4C96F77E" w14:textId="69EB3B81" w:rsidR="00325E5B" w:rsidRDefault="00325E5B" w:rsidP="00D34933">
      <w:pPr>
        <w:tabs>
          <w:tab w:val="left" w:pos="4920"/>
        </w:tabs>
        <w:spacing w:before="0" w:after="0" w:line="240" w:lineRule="auto"/>
        <w:rPr>
          <w:lang w:val="es-CR"/>
        </w:rPr>
      </w:pPr>
    </w:p>
    <w:p w14:paraId="0CBD4649" w14:textId="16C2801A" w:rsidR="00325E5B" w:rsidRDefault="00325E5B" w:rsidP="00325E5B">
      <w:pPr>
        <w:tabs>
          <w:tab w:val="left" w:pos="4230"/>
        </w:tabs>
        <w:spacing w:before="0" w:after="0" w:line="240" w:lineRule="auto"/>
        <w:rPr>
          <w:lang w:val="es-CR"/>
        </w:rPr>
      </w:pPr>
      <w:r>
        <w:rPr>
          <w:lang w:val="es-CR"/>
        </w:rPr>
        <w:tab/>
      </w:r>
    </w:p>
    <w:p w14:paraId="6AB09D07" w14:textId="6A5433A4" w:rsidR="001833D7" w:rsidRPr="00325E5B" w:rsidRDefault="001833D7" w:rsidP="00325E5B">
      <w:pPr>
        <w:rPr>
          <w:rFonts w:asciiTheme="majorHAnsi" w:hAnsiTheme="majorHAnsi"/>
          <w:b/>
          <w:bCs/>
          <w:noProof/>
          <w:sz w:val="32"/>
          <w:szCs w:val="32"/>
          <w:lang w:val="es-CR"/>
        </w:rPr>
      </w:pPr>
      <w:r w:rsidRPr="00325E5B">
        <w:rPr>
          <w:lang w:val="es-CR"/>
        </w:rPr>
        <w:br w:type="page"/>
      </w:r>
    </w:p>
    <w:p w14:paraId="021D76BC" w14:textId="08BE6ECB" w:rsidR="001833D7" w:rsidRDefault="001833D7" w:rsidP="001833D7">
      <w:pPr>
        <w:rPr>
          <w:rFonts w:asciiTheme="majorHAnsi" w:hAnsiTheme="majorHAnsi"/>
          <w:b/>
          <w:bCs/>
          <w:sz w:val="32"/>
          <w:szCs w:val="32"/>
          <w:lang w:val="es-CR"/>
        </w:rPr>
      </w:pPr>
      <w:r w:rsidRPr="005A0F31">
        <w:rPr>
          <w:noProof/>
          <w:sz w:val="22"/>
          <w:szCs w:val="14"/>
          <w:lang w:bidi="es-ES"/>
        </w:rPr>
        <w:lastRenderedPageBreak/>
        <mc:AlternateContent>
          <mc:Choice Requires="wpg">
            <w:drawing>
              <wp:anchor distT="0" distB="0" distL="114300" distR="114300" simplePos="0" relativeHeight="251682816" behindDoc="1" locked="1" layoutInCell="1" allowOverlap="1" wp14:anchorId="7F850DC5" wp14:editId="2E6E3D59">
                <wp:simplePos x="0" y="0"/>
                <wp:positionH relativeFrom="page">
                  <wp:align>right</wp:align>
                </wp:positionH>
                <wp:positionV relativeFrom="paragraph">
                  <wp:posOffset>-914400</wp:posOffset>
                </wp:positionV>
                <wp:extent cx="7589520" cy="10671810"/>
                <wp:effectExtent l="0" t="0" r="0" b="0"/>
                <wp:wrapNone/>
                <wp:docPr id="1656322900" name="Grupo 16563229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082208343" name="Grupo 2082208343"/>
                        <wpg:cNvGrpSpPr>
                          <a:grpSpLocks/>
                        </wpg:cNvGrpSpPr>
                        <wpg:grpSpPr bwMode="auto">
                          <a:xfrm>
                            <a:off x="6586" y="0"/>
                            <a:ext cx="5369" cy="2980"/>
                            <a:chOff x="6586" y="0"/>
                            <a:chExt cx="5369" cy="2980"/>
                          </a:xfrm>
                        </wpg:grpSpPr>
                        <wps:wsp>
                          <wps:cNvPr id="1109228741"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789339"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19195"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19563"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292124"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108209" name="Grupo 257108209"/>
                        <wpg:cNvGrpSpPr>
                          <a:grpSpLocks/>
                        </wpg:cNvGrpSpPr>
                        <wpg:grpSpPr bwMode="auto">
                          <a:xfrm>
                            <a:off x="0" y="12290"/>
                            <a:ext cx="3551" cy="3551"/>
                            <a:chOff x="0" y="12290"/>
                            <a:chExt cx="3551" cy="3551"/>
                          </a:xfrm>
                        </wpg:grpSpPr>
                        <wps:wsp>
                          <wps:cNvPr id="2014184484"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546483"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345013"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598ECF" id="Grupo 1656322900" o:spid="_x0000_s1026" alt="&quot;&quot;" style="position:absolute;margin-left:546.4pt;margin-top:-1in;width:597.6pt;height:840.3pt;z-index:-251633664;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">
                <v:group id="Grupo 208220834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" path="m2389,1195l1194,,,1195,1194,2389,2389,1195e" fillcolor="#f9d448 [3209]" stroked="f">
                    <v:path arrowok="t" o:connecttype="custom" o:connectlocs="2389,1786;1194,591;0,1786;1194,2980;2389,1786" o:connectangles="0,0,0,0,0"/>
                  </v:shape>
                </v:group>
                <v:group id="Grupo 25710820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" path="m2329,1164l1165,,,1164r2329,e" fillcolor="#f9d448 [3209]" stroked="f">
                    <v:path arrowok="t" o:connecttype="custom" o:connectlocs="2329,15840;1165,14676;0,15840;2329,15840" o:connectangles="0,0,0,0"/>
                  </v:shape>
                </v:group>
                <w10:wrap anchorx="page"/>
                <w10:anchorlock/>
              </v:group>
            </w:pict>
          </mc:Fallback>
        </mc:AlternateContent>
      </w:r>
      <w:r w:rsidR="00325E5B">
        <w:rPr>
          <w:rFonts w:asciiTheme="majorHAnsi" w:hAnsiTheme="majorHAnsi"/>
          <w:b/>
          <w:bCs/>
          <w:sz w:val="32"/>
          <w:szCs w:val="32"/>
          <w:lang w:val="es-CR"/>
        </w:rPr>
        <w:t>Semana 5</w:t>
      </w:r>
    </w:p>
    <w:p w14:paraId="67813876" w14:textId="4366BE4E" w:rsidR="00325E5B" w:rsidRDefault="00325E5B" w:rsidP="001833D7">
      <w:pPr>
        <w:rPr>
          <w:rFonts w:asciiTheme="majorHAnsi" w:hAnsiTheme="majorHAnsi"/>
          <w:b/>
          <w:bCs/>
          <w:sz w:val="32"/>
          <w:szCs w:val="32"/>
          <w:lang w:val="es-CR"/>
        </w:rPr>
      </w:pPr>
      <w:r>
        <w:rPr>
          <w:rFonts w:asciiTheme="majorHAnsi" w:hAnsiTheme="majorHAnsi"/>
          <w:b/>
          <w:bCs/>
          <w:sz w:val="32"/>
          <w:szCs w:val="32"/>
          <w:lang w:val="es-CR"/>
        </w:rPr>
        <w:t>Formularios</w:t>
      </w:r>
      <w:r w:rsidR="00240142">
        <w:rPr>
          <w:rFonts w:asciiTheme="majorHAnsi" w:hAnsiTheme="majorHAnsi"/>
          <w:b/>
          <w:bCs/>
          <w:sz w:val="32"/>
          <w:szCs w:val="32"/>
          <w:lang w:val="es-CR"/>
        </w:rPr>
        <w:t xml:space="preserve"> y CSS</w:t>
      </w:r>
    </w:p>
    <w:p w14:paraId="3D9F95D9" w14:textId="5F6E0204" w:rsidR="00325E5B" w:rsidRDefault="00325E5B" w:rsidP="00325E5B">
      <w:pPr>
        <w:rPr>
          <w:lang w:val="es-CR"/>
        </w:rPr>
      </w:pPr>
      <w:r w:rsidRPr="00325E5B">
        <w:rPr>
          <w:lang w:val="es-CR"/>
        </w:rPr>
        <w:t>Los formularios web dentro de una página</w:t>
      </w:r>
      <w:r>
        <w:rPr>
          <w:lang w:val="es-CR"/>
        </w:rPr>
        <w:t xml:space="preserve"> </w:t>
      </w:r>
      <w:r w:rsidRPr="00325E5B">
        <w:rPr>
          <w:lang w:val="es-CR"/>
        </w:rPr>
        <w:t>web permiten al usuario introducir datos los</w:t>
      </w:r>
      <w:r>
        <w:rPr>
          <w:lang w:val="es-CR"/>
        </w:rPr>
        <w:t xml:space="preserve"> </w:t>
      </w:r>
      <w:r w:rsidRPr="00325E5B">
        <w:rPr>
          <w:lang w:val="es-CR"/>
        </w:rPr>
        <w:t>cuales son enviados a un servidor para ser</w:t>
      </w:r>
      <w:r>
        <w:rPr>
          <w:lang w:val="es-CR"/>
        </w:rPr>
        <w:t xml:space="preserve"> </w:t>
      </w:r>
      <w:r w:rsidRPr="00325E5B">
        <w:rPr>
          <w:lang w:val="es-CR"/>
        </w:rPr>
        <w:t>procesados.</w:t>
      </w:r>
      <w:r>
        <w:rPr>
          <w:lang w:val="es-CR"/>
        </w:rPr>
        <w:t xml:space="preserve"> P</w:t>
      </w:r>
      <w:r w:rsidRPr="00325E5B">
        <w:rPr>
          <w:lang w:val="es-CR"/>
        </w:rPr>
        <w:t>ueden ser usados para</w:t>
      </w:r>
      <w:r>
        <w:rPr>
          <w:lang w:val="es-CR"/>
        </w:rPr>
        <w:t xml:space="preserve"> </w:t>
      </w:r>
      <w:r w:rsidRPr="00325E5B">
        <w:rPr>
          <w:lang w:val="es-CR"/>
        </w:rPr>
        <w:t>suscripciones, encuestas, elección de</w:t>
      </w:r>
      <w:r>
        <w:rPr>
          <w:lang w:val="es-CR"/>
        </w:rPr>
        <w:t xml:space="preserve"> </w:t>
      </w:r>
      <w:r w:rsidRPr="00325E5B">
        <w:rPr>
          <w:lang w:val="es-CR"/>
        </w:rPr>
        <w:t>opciones, enviar palabras para los buscadores</w:t>
      </w:r>
      <w:r>
        <w:rPr>
          <w:lang w:val="es-CR"/>
        </w:rPr>
        <w:t xml:space="preserve"> </w:t>
      </w:r>
      <w:r w:rsidRPr="00325E5B">
        <w:rPr>
          <w:lang w:val="es-CR"/>
        </w:rPr>
        <w:t>y también para consultar o mostrar</w:t>
      </w:r>
      <w:r>
        <w:rPr>
          <w:lang w:val="es-CR"/>
        </w:rPr>
        <w:t xml:space="preserve"> </w:t>
      </w:r>
      <w:r w:rsidRPr="00325E5B">
        <w:rPr>
          <w:lang w:val="es-CR"/>
        </w:rPr>
        <w:t>información</w:t>
      </w:r>
    </w:p>
    <w:p w14:paraId="128FD4C8" w14:textId="52501515" w:rsidR="00325E5B" w:rsidRDefault="00325E5B" w:rsidP="00325E5B">
      <w:pPr>
        <w:rPr>
          <w:b/>
          <w:bCs/>
          <w:lang w:val="es-CR"/>
        </w:rPr>
      </w:pPr>
      <w:r>
        <w:rPr>
          <w:b/>
          <w:bCs/>
          <w:lang w:val="es-CR"/>
        </w:rPr>
        <w:t>Etiquetas</w:t>
      </w:r>
    </w:p>
    <w:p w14:paraId="3BAE2751" w14:textId="6C5620D2" w:rsidR="00325E5B" w:rsidRPr="005E7964" w:rsidRDefault="00325E5B" w:rsidP="00325E5B">
      <w:pPr>
        <w:rPr>
          <w:lang w:val="es-CR"/>
        </w:rPr>
      </w:pPr>
      <w:r w:rsidRPr="005E7964">
        <w:rPr>
          <w:b/>
          <w:bCs/>
          <w:lang w:val="es-CR"/>
        </w:rPr>
        <w:t>&lt;</w:t>
      </w:r>
      <w:proofErr w:type="spellStart"/>
      <w:r w:rsidRPr="005E7964">
        <w:rPr>
          <w:b/>
          <w:bCs/>
          <w:lang w:val="es-CR"/>
        </w:rPr>
        <w:t>form</w:t>
      </w:r>
      <w:proofErr w:type="spellEnd"/>
      <w:r w:rsidRPr="005E7964">
        <w:rPr>
          <w:b/>
          <w:bCs/>
          <w:lang w:val="es-CR"/>
        </w:rPr>
        <w:t>&gt; &lt;/</w:t>
      </w:r>
      <w:proofErr w:type="spellStart"/>
      <w:r w:rsidRPr="005E7964">
        <w:rPr>
          <w:b/>
          <w:bCs/>
          <w:lang w:val="es-CR"/>
        </w:rPr>
        <w:t>form</w:t>
      </w:r>
      <w:proofErr w:type="spellEnd"/>
      <w:r w:rsidRPr="005E7964">
        <w:rPr>
          <w:b/>
          <w:bCs/>
          <w:lang w:val="es-CR"/>
        </w:rPr>
        <w:t>&gt;</w:t>
      </w:r>
      <w:r w:rsidRPr="005E7964">
        <w:rPr>
          <w:b/>
          <w:bCs/>
          <w:lang w:val="es-CR"/>
        </w:rPr>
        <w:t xml:space="preserve"> </w:t>
      </w:r>
      <w:r w:rsidRPr="005E7964">
        <w:rPr>
          <w:lang w:val="es-CR"/>
        </w:rPr>
        <w:t xml:space="preserve">creación del formulario </w:t>
      </w:r>
    </w:p>
    <w:p w14:paraId="17C9BD5F" w14:textId="3F8E8005" w:rsidR="00325E5B" w:rsidRDefault="00325E5B" w:rsidP="00325E5B">
      <w:pPr>
        <w:rPr>
          <w:lang w:val="es-CR"/>
        </w:rPr>
      </w:pPr>
      <w:r w:rsidRPr="00325E5B">
        <w:rPr>
          <w:b/>
          <w:bCs/>
          <w:lang w:val="es-CR"/>
        </w:rPr>
        <w:t>&lt;input&gt;</w:t>
      </w:r>
      <w:r w:rsidRPr="00325E5B">
        <w:rPr>
          <w:lang w:val="es-CR"/>
        </w:rPr>
        <w:t xml:space="preserve"> </w:t>
      </w:r>
      <w:r>
        <w:rPr>
          <w:lang w:val="es-CR"/>
        </w:rPr>
        <w:t>Ingresar datos</w:t>
      </w:r>
    </w:p>
    <w:p w14:paraId="0F79D058" w14:textId="32200138" w:rsidR="00325E5B" w:rsidRDefault="00325E5B" w:rsidP="00325E5B">
      <w:pPr>
        <w:rPr>
          <w:lang w:val="es-CR"/>
        </w:rPr>
      </w:pPr>
      <w:r w:rsidRPr="00325E5B">
        <w:rPr>
          <w:b/>
          <w:bCs/>
          <w:lang w:val="es-CR"/>
        </w:rPr>
        <w:t>&lt;label&gt; &lt;/label&gt;</w:t>
      </w:r>
      <w:r>
        <w:rPr>
          <w:b/>
          <w:bCs/>
          <w:lang w:val="es-CR"/>
        </w:rPr>
        <w:t xml:space="preserve"> </w:t>
      </w:r>
      <w:r>
        <w:rPr>
          <w:lang w:val="es-CR"/>
        </w:rPr>
        <w:t>Es un identificador de texto</w:t>
      </w:r>
    </w:p>
    <w:p w14:paraId="6B826C07" w14:textId="0187DB63" w:rsidR="00A77022" w:rsidRDefault="00A77022" w:rsidP="00A77022">
      <w:pPr>
        <w:rPr>
          <w:lang w:val="es-CR"/>
        </w:rPr>
      </w:pPr>
      <w:r w:rsidRPr="00A77022">
        <w:rPr>
          <w:b/>
          <w:bCs/>
          <w:lang w:val="es-CR"/>
        </w:rPr>
        <w:t>&lt;select&gt; &lt;/select&gt;</w:t>
      </w:r>
      <w:r w:rsidRPr="00A77022">
        <w:rPr>
          <w:lang w:val="es-CR"/>
        </w:rPr>
        <w:t xml:space="preserve"> </w:t>
      </w:r>
      <w:r>
        <w:rPr>
          <w:lang w:val="es-CR"/>
        </w:rPr>
        <w:t>Despliega</w:t>
      </w:r>
      <w:r w:rsidRPr="00A77022">
        <w:rPr>
          <w:lang w:val="es-CR"/>
        </w:rPr>
        <w:t xml:space="preserve"> una lista</w:t>
      </w:r>
      <w:r>
        <w:rPr>
          <w:lang w:val="es-CR"/>
        </w:rPr>
        <w:t xml:space="preserve"> </w:t>
      </w:r>
      <w:r w:rsidRPr="00A77022">
        <w:rPr>
          <w:lang w:val="es-CR"/>
        </w:rPr>
        <w:t>de opciones para que escoja una.</w:t>
      </w:r>
    </w:p>
    <w:p w14:paraId="6CC93B83" w14:textId="23573F9A" w:rsidR="00A77022" w:rsidRDefault="00A77022" w:rsidP="00A77022">
      <w:pPr>
        <w:rPr>
          <w:lang w:val="es-CR"/>
        </w:rPr>
      </w:pPr>
      <w:r w:rsidRPr="00A77022">
        <w:rPr>
          <w:b/>
          <w:bCs/>
          <w:lang w:val="es-CR"/>
        </w:rPr>
        <w:t>&lt;textarea&gt; &lt;/textarea&gt;</w:t>
      </w:r>
      <w:r w:rsidRPr="00A77022">
        <w:rPr>
          <w:lang w:val="es-CR"/>
        </w:rPr>
        <w:t xml:space="preserve"> </w:t>
      </w:r>
      <w:r>
        <w:rPr>
          <w:lang w:val="es-CR"/>
        </w:rPr>
        <w:t>E</w:t>
      </w:r>
      <w:r w:rsidRPr="00A77022">
        <w:rPr>
          <w:lang w:val="es-CR"/>
        </w:rPr>
        <w:t>spacio</w:t>
      </w:r>
      <w:r>
        <w:rPr>
          <w:lang w:val="es-CR"/>
        </w:rPr>
        <w:t xml:space="preserve"> para </w:t>
      </w:r>
      <w:r w:rsidRPr="00A77022">
        <w:rPr>
          <w:lang w:val="es-CR"/>
        </w:rPr>
        <w:t>escribir libremente.</w:t>
      </w:r>
    </w:p>
    <w:p w14:paraId="737582B4" w14:textId="03D47930" w:rsidR="00A77022" w:rsidRDefault="00A77022" w:rsidP="00A77022">
      <w:pPr>
        <w:rPr>
          <w:b/>
          <w:bCs/>
          <w:lang w:val="es-CR"/>
        </w:rPr>
      </w:pPr>
      <w:r>
        <w:rPr>
          <w:b/>
          <w:bCs/>
          <w:lang w:val="es-CR"/>
        </w:rPr>
        <w:t xml:space="preserve">Atributos </w:t>
      </w:r>
    </w:p>
    <w:p w14:paraId="0955EF9C" w14:textId="0B0C32AE" w:rsidR="00A77022" w:rsidRPr="00276849" w:rsidRDefault="00A77022" w:rsidP="00A77022">
      <w:pPr>
        <w:rPr>
          <w:lang w:val="es-CR"/>
        </w:rPr>
      </w:pPr>
      <w:r w:rsidRPr="00A77022">
        <w:rPr>
          <w:b/>
          <w:bCs/>
          <w:lang w:val="es-CR"/>
        </w:rPr>
        <w:t>T</w:t>
      </w:r>
      <w:r w:rsidRPr="00A77022">
        <w:rPr>
          <w:b/>
          <w:bCs/>
          <w:lang w:val="es-CR"/>
        </w:rPr>
        <w:t>ype</w:t>
      </w:r>
      <w:r w:rsidRPr="00A77022">
        <w:rPr>
          <w:b/>
          <w:bCs/>
          <w:lang w:val="es-CR"/>
        </w:rPr>
        <w:t xml:space="preserve">= </w:t>
      </w:r>
      <w:r w:rsidRPr="00A77022">
        <w:rPr>
          <w:b/>
          <w:bCs/>
          <w:lang w:val="es-CR"/>
        </w:rPr>
        <w:t>"text"</w:t>
      </w:r>
      <w:r w:rsidRPr="00A77022">
        <w:rPr>
          <w:lang w:val="es-CR"/>
        </w:rPr>
        <w:t xml:space="preserve"> el input se visualiza </w:t>
      </w:r>
      <w:r>
        <w:rPr>
          <w:lang w:val="es-CR"/>
        </w:rPr>
        <w:t>para agregar texto</w:t>
      </w:r>
      <w:r w:rsidR="00276849">
        <w:rPr>
          <w:lang w:val="es-CR"/>
        </w:rPr>
        <w:t xml:space="preserve">    </w:t>
      </w:r>
      <w:r w:rsidR="00276849" w:rsidRPr="00276849">
        <w:rPr>
          <w:b/>
          <w:bCs/>
          <w:lang w:val="es-CR"/>
        </w:rPr>
        <w:t>type="time"</w:t>
      </w:r>
      <w:r w:rsidR="00276849">
        <w:rPr>
          <w:b/>
          <w:bCs/>
          <w:lang w:val="es-CR"/>
        </w:rPr>
        <w:t xml:space="preserve"> </w:t>
      </w:r>
      <w:r w:rsidR="00276849">
        <w:rPr>
          <w:lang w:val="es-CR"/>
        </w:rPr>
        <w:t>formato de tiempo</w:t>
      </w:r>
    </w:p>
    <w:p w14:paraId="2E0ED449" w14:textId="084B4AB1" w:rsidR="00A77022" w:rsidRPr="00276849" w:rsidRDefault="00A77022" w:rsidP="00A77022">
      <w:pPr>
        <w:rPr>
          <w:lang w:val="es-CR"/>
        </w:rPr>
      </w:pPr>
      <w:r w:rsidRPr="00A77022">
        <w:rPr>
          <w:b/>
          <w:bCs/>
          <w:lang w:val="es-CR"/>
        </w:rPr>
        <w:t>type="</w:t>
      </w:r>
      <w:proofErr w:type="gramStart"/>
      <w:r w:rsidRPr="00A77022">
        <w:rPr>
          <w:b/>
          <w:bCs/>
          <w:lang w:val="es-CR"/>
        </w:rPr>
        <w:t>password</w:t>
      </w:r>
      <w:proofErr w:type="gramEnd"/>
      <w:r w:rsidRPr="00A77022">
        <w:rPr>
          <w:b/>
          <w:bCs/>
          <w:lang w:val="es-CR"/>
        </w:rPr>
        <w:t>"</w:t>
      </w:r>
      <w:r w:rsidRPr="00A77022">
        <w:rPr>
          <w:b/>
          <w:bCs/>
          <w:lang w:val="es-CR"/>
        </w:rPr>
        <w:t xml:space="preserve"> </w:t>
      </w:r>
      <w:r w:rsidRPr="00A77022">
        <w:rPr>
          <w:lang w:val="es-CR"/>
        </w:rPr>
        <w:t xml:space="preserve">no se muestra </w:t>
      </w:r>
      <w:r>
        <w:rPr>
          <w:lang w:val="es-CR"/>
        </w:rPr>
        <w:t>lo que se escribe</w:t>
      </w:r>
      <w:r w:rsidR="00276849">
        <w:rPr>
          <w:lang w:val="es-CR"/>
        </w:rPr>
        <w:t xml:space="preserve">       </w:t>
      </w:r>
      <w:r w:rsidR="00276849" w:rsidRPr="00276849">
        <w:rPr>
          <w:b/>
          <w:bCs/>
          <w:lang w:val="es-CR"/>
        </w:rPr>
        <w:t>type="</w:t>
      </w:r>
      <w:proofErr w:type="spellStart"/>
      <w:r w:rsidR="00276849" w:rsidRPr="00276849">
        <w:rPr>
          <w:b/>
          <w:bCs/>
          <w:lang w:val="es-CR"/>
        </w:rPr>
        <w:t>month</w:t>
      </w:r>
      <w:proofErr w:type="spellEnd"/>
      <w:r w:rsidR="00276849" w:rsidRPr="00276849">
        <w:rPr>
          <w:b/>
          <w:bCs/>
          <w:lang w:val="es-CR"/>
        </w:rPr>
        <w:t>"</w:t>
      </w:r>
      <w:r w:rsidR="00276849">
        <w:rPr>
          <w:b/>
          <w:bCs/>
          <w:lang w:val="es-CR"/>
        </w:rPr>
        <w:t xml:space="preserve"> </w:t>
      </w:r>
      <w:r w:rsidR="00276849">
        <w:rPr>
          <w:lang w:val="es-CR"/>
        </w:rPr>
        <w:t>formato mes</w:t>
      </w:r>
    </w:p>
    <w:p w14:paraId="027E0EB5" w14:textId="2576763A" w:rsidR="00A77022" w:rsidRPr="00276849" w:rsidRDefault="00A77022" w:rsidP="00A77022">
      <w:pPr>
        <w:rPr>
          <w:lang w:val="es-CR"/>
        </w:rPr>
      </w:pPr>
      <w:r w:rsidRPr="00A77022">
        <w:rPr>
          <w:b/>
          <w:bCs/>
          <w:lang w:val="es-CR"/>
        </w:rPr>
        <w:t>type="number</w:t>
      </w:r>
      <w:r w:rsidRPr="00A77022">
        <w:rPr>
          <w:b/>
          <w:bCs/>
          <w:lang w:val="es-CR"/>
        </w:rPr>
        <w:t xml:space="preserve">” </w:t>
      </w:r>
      <w:r>
        <w:rPr>
          <w:lang w:val="es-CR"/>
        </w:rPr>
        <w:t>s</w:t>
      </w:r>
      <w:r w:rsidRPr="00A77022">
        <w:rPr>
          <w:lang w:val="es-CR"/>
        </w:rPr>
        <w:t xml:space="preserve">olo permite ingresar </w:t>
      </w:r>
      <w:r w:rsidR="00276849">
        <w:rPr>
          <w:lang w:val="es-CR"/>
        </w:rPr>
        <w:t xml:space="preserve">números             </w:t>
      </w:r>
      <w:r w:rsidR="00276849" w:rsidRPr="00276849">
        <w:rPr>
          <w:b/>
          <w:bCs/>
          <w:lang w:val="es-CR"/>
        </w:rPr>
        <w:t>type="</w:t>
      </w:r>
      <w:proofErr w:type="spellStart"/>
      <w:r w:rsidR="00276849" w:rsidRPr="00276849">
        <w:rPr>
          <w:b/>
          <w:bCs/>
          <w:lang w:val="es-CR"/>
        </w:rPr>
        <w:t>week</w:t>
      </w:r>
      <w:proofErr w:type="spellEnd"/>
      <w:r w:rsidR="00276849" w:rsidRPr="00276849">
        <w:rPr>
          <w:b/>
          <w:bCs/>
          <w:lang w:val="es-CR"/>
        </w:rPr>
        <w:t>"</w:t>
      </w:r>
      <w:r w:rsidR="00276849">
        <w:rPr>
          <w:b/>
          <w:bCs/>
          <w:lang w:val="es-CR"/>
        </w:rPr>
        <w:t xml:space="preserve"> </w:t>
      </w:r>
      <w:r w:rsidR="00276849">
        <w:rPr>
          <w:lang w:val="es-CR"/>
        </w:rPr>
        <w:t>formato semana</w:t>
      </w:r>
    </w:p>
    <w:p w14:paraId="21439AAD" w14:textId="365DC1DA" w:rsidR="00A77022" w:rsidRPr="00276849" w:rsidRDefault="00A77022" w:rsidP="00A77022">
      <w:pPr>
        <w:rPr>
          <w:lang w:val="es-CR"/>
        </w:rPr>
      </w:pPr>
      <w:r w:rsidRPr="00276849">
        <w:rPr>
          <w:b/>
          <w:bCs/>
          <w:lang w:val="es-CR"/>
        </w:rPr>
        <w:t>type="email"</w:t>
      </w:r>
      <w:r w:rsidR="00276849" w:rsidRPr="00276849">
        <w:rPr>
          <w:b/>
          <w:bCs/>
          <w:lang w:val="es-CR"/>
        </w:rPr>
        <w:t xml:space="preserve"> </w:t>
      </w:r>
      <w:r w:rsidR="00276849" w:rsidRPr="00276849">
        <w:rPr>
          <w:lang w:val="es-CR"/>
        </w:rPr>
        <w:t>ingreso de texto estilo email</w:t>
      </w:r>
      <w:r w:rsidR="00276849">
        <w:rPr>
          <w:lang w:val="es-CR"/>
        </w:rPr>
        <w:t xml:space="preserve">                     </w:t>
      </w:r>
      <w:r w:rsidR="00276849" w:rsidRPr="00276849">
        <w:rPr>
          <w:b/>
          <w:bCs/>
          <w:lang w:val="es-CR"/>
        </w:rPr>
        <w:t>type="</w:t>
      </w:r>
      <w:proofErr w:type="spellStart"/>
      <w:r w:rsidR="00276849" w:rsidRPr="00276849">
        <w:rPr>
          <w:b/>
          <w:bCs/>
          <w:lang w:val="es-CR"/>
        </w:rPr>
        <w:t>url</w:t>
      </w:r>
      <w:proofErr w:type="spellEnd"/>
      <w:r w:rsidR="00276849" w:rsidRPr="00276849">
        <w:rPr>
          <w:b/>
          <w:bCs/>
          <w:lang w:val="es-CR"/>
        </w:rPr>
        <w:t>"</w:t>
      </w:r>
      <w:r w:rsidR="00276849">
        <w:rPr>
          <w:b/>
          <w:bCs/>
          <w:lang w:val="es-CR"/>
        </w:rPr>
        <w:t xml:space="preserve"> </w:t>
      </w:r>
      <w:r w:rsidR="00276849">
        <w:rPr>
          <w:lang w:val="es-CR"/>
        </w:rPr>
        <w:t xml:space="preserve">formato de </w:t>
      </w:r>
      <w:proofErr w:type="spellStart"/>
      <w:r w:rsidR="00276849">
        <w:rPr>
          <w:lang w:val="es-CR"/>
        </w:rPr>
        <w:t>url</w:t>
      </w:r>
      <w:proofErr w:type="spellEnd"/>
    </w:p>
    <w:p w14:paraId="65BED7BD" w14:textId="32B71367" w:rsidR="00A77022" w:rsidRPr="005E7964" w:rsidRDefault="00A77022" w:rsidP="00A77022">
      <w:pPr>
        <w:rPr>
          <w:lang w:val="es-CR"/>
        </w:rPr>
      </w:pPr>
      <w:r w:rsidRPr="005E7964">
        <w:rPr>
          <w:b/>
          <w:bCs/>
          <w:lang w:val="es-CR"/>
        </w:rPr>
        <w:t>type="color</w:t>
      </w:r>
      <w:r w:rsidRPr="005E7964">
        <w:rPr>
          <w:b/>
          <w:bCs/>
          <w:lang w:val="es-CR"/>
        </w:rPr>
        <w:t>”</w:t>
      </w:r>
      <w:r w:rsidR="00276849" w:rsidRPr="005E7964">
        <w:rPr>
          <w:b/>
          <w:bCs/>
          <w:lang w:val="es-CR"/>
        </w:rPr>
        <w:t xml:space="preserve"> </w:t>
      </w:r>
      <w:r w:rsidR="00276849" w:rsidRPr="005E7964">
        <w:rPr>
          <w:lang w:val="es-CR"/>
        </w:rPr>
        <w:t>escoge colores</w:t>
      </w:r>
    </w:p>
    <w:p w14:paraId="02D7145B" w14:textId="38ECE208" w:rsidR="00A77022" w:rsidRPr="00276849" w:rsidRDefault="00A77022" w:rsidP="00A77022">
      <w:pPr>
        <w:rPr>
          <w:lang w:val="es-CR"/>
        </w:rPr>
      </w:pPr>
      <w:r w:rsidRPr="00276849">
        <w:rPr>
          <w:b/>
          <w:bCs/>
          <w:lang w:val="es-CR"/>
        </w:rPr>
        <w:t>type="file"</w:t>
      </w:r>
      <w:r w:rsidR="00276849" w:rsidRPr="00276849">
        <w:rPr>
          <w:b/>
          <w:bCs/>
          <w:lang w:val="es-CR"/>
        </w:rPr>
        <w:t xml:space="preserve"> </w:t>
      </w:r>
      <w:r w:rsidR="00276849" w:rsidRPr="00276849">
        <w:rPr>
          <w:lang w:val="es-CR"/>
        </w:rPr>
        <w:t>ingreso de archivos</w:t>
      </w:r>
    </w:p>
    <w:p w14:paraId="4DACC82D" w14:textId="2D3A8A0B" w:rsidR="00A77022" w:rsidRPr="00276849" w:rsidRDefault="00A77022" w:rsidP="00A77022">
      <w:pPr>
        <w:rPr>
          <w:lang w:val="es-CR"/>
        </w:rPr>
      </w:pPr>
      <w:r w:rsidRPr="00276849">
        <w:rPr>
          <w:b/>
          <w:bCs/>
          <w:lang w:val="es-CR"/>
        </w:rPr>
        <w:t>type="radio"</w:t>
      </w:r>
      <w:r w:rsidR="00276849" w:rsidRPr="00276849">
        <w:rPr>
          <w:b/>
          <w:bCs/>
          <w:lang w:val="es-CR"/>
        </w:rPr>
        <w:t xml:space="preserve"> </w:t>
      </w:r>
      <w:r w:rsidR="00276849" w:rsidRPr="00276849">
        <w:rPr>
          <w:lang w:val="es-CR"/>
        </w:rPr>
        <w:t>selector en forma de</w:t>
      </w:r>
      <w:r w:rsidR="00276849">
        <w:rPr>
          <w:lang w:val="es-CR"/>
        </w:rPr>
        <w:t xml:space="preserve"> circulo</w:t>
      </w:r>
    </w:p>
    <w:p w14:paraId="32BB4593" w14:textId="44A25C01" w:rsidR="00A77022" w:rsidRPr="00276849" w:rsidRDefault="00A77022" w:rsidP="00A77022">
      <w:pPr>
        <w:rPr>
          <w:lang w:val="es-CR"/>
        </w:rPr>
      </w:pPr>
      <w:r w:rsidRPr="00276849">
        <w:rPr>
          <w:b/>
          <w:bCs/>
          <w:lang w:val="es-CR"/>
        </w:rPr>
        <w:t>type="checkbox"</w:t>
      </w:r>
      <w:r w:rsidR="00276849" w:rsidRPr="00276849">
        <w:rPr>
          <w:b/>
          <w:bCs/>
          <w:lang w:val="es-CR"/>
        </w:rPr>
        <w:t xml:space="preserve"> </w:t>
      </w:r>
      <w:r w:rsidR="00276849" w:rsidRPr="00276849">
        <w:rPr>
          <w:lang w:val="es-CR"/>
        </w:rPr>
        <w:t xml:space="preserve">caja de </w:t>
      </w:r>
      <w:r w:rsidR="00276849">
        <w:rPr>
          <w:lang w:val="es-CR"/>
        </w:rPr>
        <w:t>selección con check</w:t>
      </w:r>
    </w:p>
    <w:p w14:paraId="3F60CC29" w14:textId="77777777" w:rsidR="001833D7" w:rsidRPr="00276849" w:rsidRDefault="001833D7" w:rsidP="001833D7">
      <w:pPr>
        <w:jc w:val="center"/>
        <w:rPr>
          <w:rFonts w:ascii="Arial" w:hAnsi="Arial"/>
          <w:b/>
          <w:bCs/>
          <w:noProof/>
          <w:szCs w:val="24"/>
          <w:lang w:val="es-CR"/>
        </w:rPr>
      </w:pPr>
    </w:p>
    <w:p w14:paraId="335C471D" w14:textId="2A44FB55" w:rsidR="001833D7" w:rsidRPr="00276849" w:rsidRDefault="001833D7" w:rsidP="00F5689F">
      <w:pPr>
        <w:rPr>
          <w:noProof/>
          <w:lang w:val="es-CR"/>
        </w:rPr>
      </w:pPr>
    </w:p>
    <w:p w14:paraId="336AB2E9" w14:textId="77777777" w:rsidR="001833D7" w:rsidRPr="00276849" w:rsidRDefault="001833D7">
      <w:pPr>
        <w:spacing w:before="0" w:after="0" w:line="240" w:lineRule="auto"/>
        <w:rPr>
          <w:noProof/>
          <w:lang w:val="es-CR"/>
        </w:rPr>
      </w:pPr>
      <w:r w:rsidRPr="00276849">
        <w:rPr>
          <w:noProof/>
          <w:lang w:val="es-CR"/>
        </w:rPr>
        <w:br w:type="page"/>
      </w:r>
    </w:p>
    <w:p w14:paraId="4E1C2F07" w14:textId="41DA8F97" w:rsidR="001833D7" w:rsidRPr="00276849" w:rsidRDefault="00276849" w:rsidP="00F5689F">
      <w:pPr>
        <w:rPr>
          <w:noProof/>
          <w:lang w:val="es-CR"/>
        </w:rPr>
      </w:pPr>
      <w:r>
        <w:rPr>
          <w:noProof/>
          <w:lang w:val="es-CR"/>
        </w:rPr>
        <w:lastRenderedPageBreak/>
        <w:drawing>
          <wp:inline distT="0" distB="0" distL="0" distR="0" wp14:anchorId="421D2EF9" wp14:editId="58A70D66">
            <wp:extent cx="4715533" cy="5896798"/>
            <wp:effectExtent l="0" t="0" r="8890" b="8890"/>
            <wp:docPr id="14583500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50000" name="Imagen 1458350000"/>
                    <pic:cNvPicPr/>
                  </pic:nvPicPr>
                  <pic:blipFill>
                    <a:blip r:embed="rId21">
                      <a:extLst>
                        <a:ext uri="{28A0092B-C50C-407E-A947-70E740481C1C}">
                          <a14:useLocalDpi xmlns:a14="http://schemas.microsoft.com/office/drawing/2010/main" val="0"/>
                        </a:ext>
                      </a:extLst>
                    </a:blip>
                    <a:stretch>
                      <a:fillRect/>
                    </a:stretch>
                  </pic:blipFill>
                  <pic:spPr>
                    <a:xfrm>
                      <a:off x="0" y="0"/>
                      <a:ext cx="4715533" cy="5896798"/>
                    </a:xfrm>
                    <a:prstGeom prst="rect">
                      <a:avLst/>
                    </a:prstGeom>
                  </pic:spPr>
                </pic:pic>
              </a:graphicData>
            </a:graphic>
          </wp:inline>
        </w:drawing>
      </w:r>
    </w:p>
    <w:p w14:paraId="56343FB2" w14:textId="78C35C02" w:rsidR="001833D7" w:rsidRPr="00276849" w:rsidRDefault="00276849" w:rsidP="001833D7">
      <w:pPr>
        <w:rPr>
          <w:lang w:val="es-CR"/>
        </w:rPr>
      </w:pPr>
      <w:r>
        <w:rPr>
          <w:noProof/>
          <w:sz w:val="22"/>
          <w:szCs w:val="14"/>
          <w:lang w:bidi="es-ES"/>
        </w:rPr>
        <w:drawing>
          <wp:anchor distT="0" distB="0" distL="114300" distR="114300" simplePos="0" relativeHeight="251720704" behindDoc="0" locked="0" layoutInCell="1" allowOverlap="1" wp14:anchorId="603CD7DF" wp14:editId="79ADB5DB">
            <wp:simplePos x="0" y="0"/>
            <wp:positionH relativeFrom="margin">
              <wp:align>left</wp:align>
            </wp:positionH>
            <wp:positionV relativeFrom="paragraph">
              <wp:posOffset>175260</wp:posOffset>
            </wp:positionV>
            <wp:extent cx="5867400" cy="2505378"/>
            <wp:effectExtent l="0" t="0" r="0" b="9525"/>
            <wp:wrapNone/>
            <wp:docPr id="12941720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2019" name="Imagen 1294172019"/>
                    <pic:cNvPicPr/>
                  </pic:nvPicPr>
                  <pic:blipFill>
                    <a:blip r:embed="rId22">
                      <a:extLst>
                        <a:ext uri="{28A0092B-C50C-407E-A947-70E740481C1C}">
                          <a14:useLocalDpi xmlns:a14="http://schemas.microsoft.com/office/drawing/2010/main" val="0"/>
                        </a:ext>
                      </a:extLst>
                    </a:blip>
                    <a:stretch>
                      <a:fillRect/>
                    </a:stretch>
                  </pic:blipFill>
                  <pic:spPr>
                    <a:xfrm>
                      <a:off x="0" y="0"/>
                      <a:ext cx="5867400" cy="2505378"/>
                    </a:xfrm>
                    <a:prstGeom prst="rect">
                      <a:avLst/>
                    </a:prstGeom>
                  </pic:spPr>
                </pic:pic>
              </a:graphicData>
            </a:graphic>
            <wp14:sizeRelH relativeFrom="margin">
              <wp14:pctWidth>0</wp14:pctWidth>
            </wp14:sizeRelH>
            <wp14:sizeRelV relativeFrom="margin">
              <wp14:pctHeight>0</wp14:pctHeight>
            </wp14:sizeRelV>
          </wp:anchor>
        </w:drawing>
      </w:r>
      <w:r w:rsidR="001833D7" w:rsidRPr="00276849">
        <w:rPr>
          <w:noProof/>
          <w:lang w:val="es-CR"/>
        </w:rPr>
        <w:br w:type="page"/>
      </w:r>
      <w:r w:rsidR="001833D7" w:rsidRPr="005A0F31">
        <w:rPr>
          <w:noProof/>
          <w:sz w:val="22"/>
          <w:szCs w:val="14"/>
          <w:lang w:bidi="es-ES"/>
        </w:rPr>
        <mc:AlternateContent>
          <mc:Choice Requires="wpg">
            <w:drawing>
              <wp:anchor distT="0" distB="0" distL="114300" distR="114300" simplePos="0" relativeHeight="251684864" behindDoc="1" locked="1" layoutInCell="1" allowOverlap="1" wp14:anchorId="18C6D486" wp14:editId="34A242FC">
                <wp:simplePos x="0" y="0"/>
                <wp:positionH relativeFrom="page">
                  <wp:align>left</wp:align>
                </wp:positionH>
                <wp:positionV relativeFrom="paragraph">
                  <wp:posOffset>-7054850</wp:posOffset>
                </wp:positionV>
                <wp:extent cx="7559040" cy="10713085"/>
                <wp:effectExtent l="0" t="0" r="3810" b="0"/>
                <wp:wrapNone/>
                <wp:docPr id="2142424487" name="Grupo 21424244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713085"/>
                          <a:chOff x="0" y="0"/>
                          <a:chExt cx="11955" cy="15841"/>
                        </a:xfrm>
                      </wpg:grpSpPr>
                      <wpg:grpSp>
                        <wpg:cNvPr id="1825321132" name="Grupo 1825321132"/>
                        <wpg:cNvGrpSpPr>
                          <a:grpSpLocks/>
                        </wpg:cNvGrpSpPr>
                        <wpg:grpSpPr bwMode="auto">
                          <a:xfrm>
                            <a:off x="6586" y="0"/>
                            <a:ext cx="5369" cy="2980"/>
                            <a:chOff x="6586" y="0"/>
                            <a:chExt cx="5369" cy="2980"/>
                          </a:xfrm>
                        </wpg:grpSpPr>
                        <wps:wsp>
                          <wps:cNvPr id="1745639958"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725812"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761963"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914970"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490453"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0261274" name="Grupo 440261274"/>
                        <wpg:cNvGrpSpPr>
                          <a:grpSpLocks/>
                        </wpg:cNvGrpSpPr>
                        <wpg:grpSpPr bwMode="auto">
                          <a:xfrm>
                            <a:off x="0" y="12290"/>
                            <a:ext cx="3551" cy="3551"/>
                            <a:chOff x="0" y="12290"/>
                            <a:chExt cx="3551" cy="3551"/>
                          </a:xfrm>
                        </wpg:grpSpPr>
                        <wps:wsp>
                          <wps:cNvPr id="659338422"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257560"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270899"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1A7C47" id="Grupo 2142424487" o:spid="_x0000_s1026" alt="&quot;&quot;" style="position:absolute;margin-left:0;margin-top:-555.5pt;width:595.2pt;height:843.55pt;z-index:-251631616;mso-position-horizontal:lef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">
                <v:group id="Grupo 1825321132"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" path="m2389,1195l1194,,,1195,1194,2389,2389,1195e" fillcolor="#f9d448 [3209]" stroked="f">
                    <v:path arrowok="t" o:connecttype="custom" o:connectlocs="2389,1786;1194,591;0,1786;1194,2980;2389,1786" o:connectangles="0,0,0,0,0"/>
                  </v:shape>
                </v:group>
                <v:group id="Grupo 440261274"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" path="m2329,1164l1165,,,1164r2329,e" fillcolor="#f9d448 [3209]" stroked="f">
                    <v:path arrowok="t" o:connecttype="custom" o:connectlocs="2329,15840;1165,14676;0,15840;2329,15840" o:connectangles="0,0,0,0"/>
                  </v:shape>
                </v:group>
                <w10:wrap anchorx="page"/>
                <w10:anchorlock/>
              </v:group>
            </w:pict>
          </mc:Fallback>
        </mc:AlternateContent>
      </w:r>
    </w:p>
    <w:p w14:paraId="2D7C6AA1" w14:textId="5B21DF36" w:rsidR="001833D7" w:rsidRDefault="00240142" w:rsidP="00240142">
      <w:pPr>
        <w:rPr>
          <w:b/>
          <w:bCs/>
          <w:noProof/>
          <w:szCs w:val="24"/>
          <w:lang w:val="es-CR"/>
        </w:rPr>
      </w:pPr>
      <w:r>
        <w:rPr>
          <w:b/>
          <w:bCs/>
          <w:noProof/>
          <w:szCs w:val="24"/>
          <w:lang w:val="es-CR"/>
        </w:rPr>
        <w:lastRenderedPageBreak/>
        <w:t>Css</w:t>
      </w:r>
    </w:p>
    <w:p w14:paraId="722836AB" w14:textId="77777777" w:rsidR="00240142" w:rsidRDefault="00240142" w:rsidP="00240142">
      <w:pPr>
        <w:rPr>
          <w:noProof/>
          <w:szCs w:val="24"/>
          <w:lang w:val="es-CR"/>
        </w:rPr>
      </w:pPr>
      <w:r>
        <w:rPr>
          <w:noProof/>
          <w:szCs w:val="24"/>
          <w:lang w:val="es-CR"/>
        </w:rPr>
        <w:t>E</w:t>
      </w:r>
      <w:r w:rsidRPr="00240142">
        <w:rPr>
          <w:noProof/>
          <w:szCs w:val="24"/>
          <w:lang w:val="es-CR"/>
        </w:rPr>
        <w:t xml:space="preserve">s un lenguaje de diseño </w:t>
      </w:r>
      <w:r>
        <w:rPr>
          <w:noProof/>
          <w:szCs w:val="24"/>
          <w:lang w:val="es-CR"/>
        </w:rPr>
        <w:t>que es usado</w:t>
      </w:r>
      <w:r w:rsidRPr="00240142">
        <w:rPr>
          <w:noProof/>
          <w:szCs w:val="24"/>
          <w:lang w:val="es-CR"/>
        </w:rPr>
        <w:t xml:space="preserve"> en la creación de páginas web para definir el aspecto visual de un documento HTML. En lugar de incorporar directamente los estilos en el código HTML, CSS </w:t>
      </w:r>
      <w:r>
        <w:rPr>
          <w:noProof/>
          <w:szCs w:val="24"/>
          <w:lang w:val="es-CR"/>
        </w:rPr>
        <w:t xml:space="preserve">nos da la opción para </w:t>
      </w:r>
      <w:r w:rsidRPr="00240142">
        <w:rPr>
          <w:noProof/>
          <w:szCs w:val="24"/>
          <w:lang w:val="es-CR"/>
        </w:rPr>
        <w:t xml:space="preserve"> separar la estructura del contenido de su apariencia, lo que resulta en una mayor flexibilidad y mantenibilidad del sitio web. </w:t>
      </w:r>
    </w:p>
    <w:p w14:paraId="54887E4E" w14:textId="39C6961D" w:rsidR="00240142" w:rsidRPr="00240142" w:rsidRDefault="00240142" w:rsidP="00240142">
      <w:pPr>
        <w:rPr>
          <w:noProof/>
          <w:szCs w:val="24"/>
          <w:lang w:val="es-CR"/>
        </w:rPr>
      </w:pPr>
      <w:r>
        <w:rPr>
          <w:noProof/>
          <w:szCs w:val="24"/>
          <w:lang w:val="es-CR"/>
        </w:rPr>
        <w:t xml:space="preserve">Por medio de </w:t>
      </w:r>
      <w:r w:rsidRPr="00240142">
        <w:rPr>
          <w:noProof/>
          <w:szCs w:val="24"/>
          <w:lang w:val="es-CR"/>
        </w:rPr>
        <w:t xml:space="preserve"> reglas y propiedades, CSS</w:t>
      </w:r>
      <w:r>
        <w:rPr>
          <w:noProof/>
          <w:szCs w:val="24"/>
          <w:lang w:val="es-CR"/>
        </w:rPr>
        <w:t xml:space="preserve"> nos permite adecuar </w:t>
      </w:r>
      <w:r w:rsidRPr="00240142">
        <w:rPr>
          <w:noProof/>
          <w:szCs w:val="24"/>
          <w:lang w:val="es-CR"/>
        </w:rPr>
        <w:t>aspectos como colores, fuentes, márgenes, espaciados, tamaños y disposición. Esto facilita la creación de diseños coherentes y atractivos en toda una página web o incluso en un sitio completo, al mismo tiempo que simplifica la adaptación de la presentación a diferentes dispositivos y tamaños de pantalla.</w:t>
      </w:r>
    </w:p>
    <w:p w14:paraId="7D4DC316" w14:textId="674AB33D" w:rsidR="00240142" w:rsidRPr="00240142" w:rsidRDefault="00240142" w:rsidP="00240142">
      <w:pPr>
        <w:rPr>
          <w:b/>
          <w:bCs/>
          <w:noProof/>
          <w:szCs w:val="24"/>
          <w:lang w:val="es-CR"/>
        </w:rPr>
      </w:pPr>
      <w:r>
        <w:rPr>
          <w:b/>
          <w:bCs/>
          <w:noProof/>
          <w:szCs w:val="24"/>
          <w:lang w:val="es-CR"/>
        </w:rPr>
        <w:drawing>
          <wp:inline distT="0" distB="0" distL="0" distR="0" wp14:anchorId="37CB1389" wp14:editId="27E11BF0">
            <wp:extent cx="5782482" cy="6049219"/>
            <wp:effectExtent l="0" t="0" r="8890" b="8890"/>
            <wp:docPr id="4624576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7696" name="Imagen 462457696"/>
                    <pic:cNvPicPr/>
                  </pic:nvPicPr>
                  <pic:blipFill>
                    <a:blip r:embed="rId23">
                      <a:extLst>
                        <a:ext uri="{28A0092B-C50C-407E-A947-70E740481C1C}">
                          <a14:useLocalDpi xmlns:a14="http://schemas.microsoft.com/office/drawing/2010/main" val="0"/>
                        </a:ext>
                      </a:extLst>
                    </a:blip>
                    <a:stretch>
                      <a:fillRect/>
                    </a:stretch>
                  </pic:blipFill>
                  <pic:spPr>
                    <a:xfrm>
                      <a:off x="0" y="0"/>
                      <a:ext cx="5782482" cy="6049219"/>
                    </a:xfrm>
                    <a:prstGeom prst="rect">
                      <a:avLst/>
                    </a:prstGeom>
                  </pic:spPr>
                </pic:pic>
              </a:graphicData>
            </a:graphic>
          </wp:inline>
        </w:drawing>
      </w:r>
    </w:p>
    <w:p w14:paraId="3D65F68D" w14:textId="77777777" w:rsidR="001833D7" w:rsidRPr="00276849" w:rsidRDefault="001833D7" w:rsidP="001833D7">
      <w:pPr>
        <w:rPr>
          <w:lang w:val="es-CR"/>
        </w:rPr>
      </w:pPr>
      <w:r w:rsidRPr="005A0F31">
        <w:rPr>
          <w:noProof/>
          <w:sz w:val="22"/>
          <w:szCs w:val="14"/>
          <w:lang w:bidi="es-ES"/>
        </w:rPr>
        <mc:AlternateContent>
          <mc:Choice Requires="wpg">
            <w:drawing>
              <wp:anchor distT="0" distB="0" distL="114300" distR="114300" simplePos="0" relativeHeight="251686912" behindDoc="1" locked="1" layoutInCell="1" allowOverlap="1" wp14:anchorId="04EE682A" wp14:editId="3ADD0592">
                <wp:simplePos x="0" y="0"/>
                <wp:positionH relativeFrom="page">
                  <wp:align>left</wp:align>
                </wp:positionH>
                <wp:positionV relativeFrom="paragraph">
                  <wp:posOffset>-9990455</wp:posOffset>
                </wp:positionV>
                <wp:extent cx="7569200" cy="10661650"/>
                <wp:effectExtent l="0" t="0" r="0" b="6350"/>
                <wp:wrapNone/>
                <wp:docPr id="1421344522" name="Grupo 14213445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9200" cy="10661650"/>
                          <a:chOff x="0" y="0"/>
                          <a:chExt cx="11955" cy="15841"/>
                        </a:xfrm>
                      </wpg:grpSpPr>
                      <wpg:grpSp>
                        <wpg:cNvPr id="705039677" name="Grupo 705039677"/>
                        <wpg:cNvGrpSpPr>
                          <a:grpSpLocks/>
                        </wpg:cNvGrpSpPr>
                        <wpg:grpSpPr bwMode="auto">
                          <a:xfrm>
                            <a:off x="6586" y="0"/>
                            <a:ext cx="5369" cy="2980"/>
                            <a:chOff x="6586" y="0"/>
                            <a:chExt cx="5369" cy="2980"/>
                          </a:xfrm>
                        </wpg:grpSpPr>
                        <wps:wsp>
                          <wps:cNvPr id="1303140805"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417314"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970618"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662322"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517655"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1696805" name="Grupo 511696805"/>
                        <wpg:cNvGrpSpPr>
                          <a:grpSpLocks/>
                        </wpg:cNvGrpSpPr>
                        <wpg:grpSpPr bwMode="auto">
                          <a:xfrm>
                            <a:off x="0" y="12290"/>
                            <a:ext cx="3551" cy="3551"/>
                            <a:chOff x="0" y="12290"/>
                            <a:chExt cx="3551" cy="3551"/>
                          </a:xfrm>
                        </wpg:grpSpPr>
                        <wps:wsp>
                          <wps:cNvPr id="1532799500"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195405"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457212"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FE95D3" id="Grupo 1421344522" o:spid="_x0000_s1026" alt="&quot;&quot;" style="position:absolute;margin-left:0;margin-top:-786.65pt;width:596pt;height:839.5pt;z-index:-251629568;mso-position-horizontal:lef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">
                <v:group id="Grupo 705039677"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" path="m2389,1195l1194,,,1195,1194,2389,2389,1195e" fillcolor="#f9d448 [3209]" stroked="f">
                    <v:path arrowok="t" o:connecttype="custom" o:connectlocs="2389,1786;1194,591;0,1786;1194,2980;2389,1786" o:connectangles="0,0,0,0,0"/>
                  </v:shape>
                </v:group>
                <v:group id="Grupo 511696805"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" path="m2329,1164l1165,,,1164r2329,e" fillcolor="#f9d448 [3209]" stroked="f">
                    <v:path arrowok="t" o:connecttype="custom" o:connectlocs="2329,15840;1165,14676;0,15840;2329,15840" o:connectangles="0,0,0,0"/>
                  </v:shape>
                </v:group>
                <w10:wrap anchorx="page"/>
                <w10:anchorlock/>
              </v:group>
            </w:pict>
          </mc:Fallback>
        </mc:AlternateContent>
      </w:r>
    </w:p>
    <w:p w14:paraId="0BB04908" w14:textId="052B2ADE" w:rsidR="001833D7" w:rsidRDefault="0091032E" w:rsidP="0091032E">
      <w:pPr>
        <w:rPr>
          <w:rFonts w:asciiTheme="majorHAnsi" w:hAnsiTheme="majorHAnsi"/>
          <w:b/>
          <w:bCs/>
          <w:noProof/>
          <w:sz w:val="32"/>
          <w:szCs w:val="32"/>
          <w:lang w:val="es-CR"/>
        </w:rPr>
      </w:pPr>
      <w:r w:rsidRPr="005A0F31">
        <w:rPr>
          <w:noProof/>
          <w:sz w:val="22"/>
          <w:szCs w:val="14"/>
          <w:lang w:bidi="es-ES"/>
        </w:rPr>
        <w:lastRenderedPageBreak/>
        <mc:AlternateContent>
          <mc:Choice Requires="wpg">
            <w:drawing>
              <wp:anchor distT="0" distB="0" distL="114300" distR="114300" simplePos="0" relativeHeight="251722752" behindDoc="1" locked="1" layoutInCell="1" allowOverlap="1" wp14:anchorId="234E7560" wp14:editId="12AB3615">
                <wp:simplePos x="0" y="0"/>
                <wp:positionH relativeFrom="page">
                  <wp:posOffset>-28575</wp:posOffset>
                </wp:positionH>
                <wp:positionV relativeFrom="paragraph">
                  <wp:posOffset>-923925</wp:posOffset>
                </wp:positionV>
                <wp:extent cx="7589520" cy="10701020"/>
                <wp:effectExtent l="0" t="0" r="0" b="5080"/>
                <wp:wrapNone/>
                <wp:docPr id="135441865" name="Grupo 1354418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701020"/>
                          <a:chOff x="0" y="0"/>
                          <a:chExt cx="11955" cy="15662"/>
                        </a:xfrm>
                      </wpg:grpSpPr>
                      <wpg:grpSp>
                        <wpg:cNvPr id="2126746202" name="Grupo 2126746202"/>
                        <wpg:cNvGrpSpPr>
                          <a:grpSpLocks/>
                        </wpg:cNvGrpSpPr>
                        <wpg:grpSpPr bwMode="auto">
                          <a:xfrm>
                            <a:off x="6586" y="0"/>
                            <a:ext cx="5369" cy="2980"/>
                            <a:chOff x="6586" y="0"/>
                            <a:chExt cx="5369" cy="2980"/>
                          </a:xfrm>
                        </wpg:grpSpPr>
                        <wps:wsp>
                          <wps:cNvPr id="538736728"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244171"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59111"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972866"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3917474"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40338833" name="Grupo 2140338833"/>
                        <wpg:cNvGrpSpPr>
                          <a:grpSpLocks/>
                        </wpg:cNvGrpSpPr>
                        <wpg:grpSpPr bwMode="auto">
                          <a:xfrm>
                            <a:off x="0" y="12289"/>
                            <a:ext cx="3520" cy="3373"/>
                            <a:chOff x="0" y="12289"/>
                            <a:chExt cx="3520" cy="3373"/>
                          </a:xfrm>
                        </wpg:grpSpPr>
                        <wps:wsp>
                          <wps:cNvPr id="131997038"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679964" name="Forma libre 31"/>
                          <wps:cNvSpPr>
                            <a:spLocks/>
                          </wps:cNvSpPr>
                          <wps:spPr bwMode="auto">
                            <a:xfrm>
                              <a:off x="59" y="14497"/>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91324" name="Forma libre 32"/>
                          <wps:cNvSpPr>
                            <a:spLocks/>
                          </wps:cNvSpPr>
                          <wps:spPr bwMode="auto">
                            <a:xfrm>
                              <a:off x="1191" y="14497"/>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8E723EC" id="Grupo 135441865" o:spid="_x0000_s1026" alt="&quot;&quot;" style="position:absolute;margin-left:-2.25pt;margin-top:-72.75pt;width:597.6pt;height:842.6pt;z-index:-251593728;mso-position-horizontal-relative:page" coordsize="11955,15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">
                <v:group id="Grupo 2126746202"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" path="m2389,1195l1194,,,1195,1194,2389,2389,1195e" fillcolor="#f9d448 [3209]" stroked="f">
                    <v:path arrowok="t" o:connecttype="custom" o:connectlocs="2389,1786;1194,591;0,1786;1194,2980;2389,1786" o:connectangles="0,0,0,0,0"/>
                  </v:shape>
                </v:group>
                <v:group id="Grupo 2140338833" o:spid="_x0000_s1033" style="position:absolute;top:12289;width:3520;height:3373" coordorigin=",12289" coordsize="3520,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" path="m,l,1194,1192,2386r597,-597l,xe" fillcolor="#4495a2 [3206]" stroked="f">
                    <v:path arrowok="t" o:connecttype="custom" o:connectlocs="0,12290;0,13484;1192,14676;1789,14079;0,12290" o:connectangles="0,0,0,0,0"/>
                  </v:shape>
                  <v:shape id="Forma libre 31" o:spid="_x0000_s1035" style="position:absolute;left:59;top:14497;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" path="m,l,1161r1161,l,xe" fillcolor="#7ca655 [3215]" stroked="f">
                    <v:path arrowok="t" o:connecttype="custom" o:connectlocs="0,14679;0,15840;1161,15840;0,14679" o:connectangles="0,0,0,0"/>
                  </v:shape>
                  <v:shape id="Forma libre 32" o:spid="_x0000_s1036" style="position:absolute;left:1191;top:14497;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" path="m2329,1164l1165,,,1164r2329,e" fillcolor="#f9d448 [3209]" stroked="f">
                    <v:path arrowok="t" o:connecttype="custom" o:connectlocs="2329,15840;1165,14676;0,15840;2329,15840" o:connectangles="0,0,0,0"/>
                  </v:shape>
                </v:group>
                <w10:wrap anchorx="page"/>
                <w10:anchorlock/>
              </v:group>
            </w:pict>
          </mc:Fallback>
        </mc:AlternateContent>
      </w:r>
      <w:r>
        <w:rPr>
          <w:rFonts w:asciiTheme="majorHAnsi" w:hAnsiTheme="majorHAnsi"/>
          <w:b/>
          <w:bCs/>
          <w:noProof/>
          <w:sz w:val="32"/>
          <w:szCs w:val="32"/>
          <w:lang w:val="es-CR"/>
        </w:rPr>
        <w:t>Semana 6</w:t>
      </w:r>
    </w:p>
    <w:p w14:paraId="1CEF146F" w14:textId="7B8EC735" w:rsidR="0091032E" w:rsidRDefault="0091032E" w:rsidP="0091032E">
      <w:pPr>
        <w:rPr>
          <w:rFonts w:asciiTheme="majorHAnsi" w:hAnsiTheme="majorHAnsi"/>
          <w:b/>
          <w:bCs/>
          <w:noProof/>
          <w:sz w:val="32"/>
          <w:szCs w:val="32"/>
          <w:lang w:val="es-CR"/>
        </w:rPr>
      </w:pPr>
      <w:r>
        <w:rPr>
          <w:rFonts w:asciiTheme="majorHAnsi" w:hAnsiTheme="majorHAnsi"/>
          <w:b/>
          <w:bCs/>
          <w:noProof/>
          <w:sz w:val="32"/>
          <w:szCs w:val="32"/>
          <w:lang w:val="es-CR"/>
        </w:rPr>
        <w:t>Posicionamiento</w:t>
      </w:r>
    </w:p>
    <w:p w14:paraId="20654E4C" w14:textId="01C1D436" w:rsidR="0091032E" w:rsidRPr="0091032E" w:rsidRDefault="0091032E" w:rsidP="0091032E">
      <w:pPr>
        <w:rPr>
          <w:noProof/>
          <w:lang w:val="es-CR"/>
        </w:rPr>
      </w:pPr>
      <w:r w:rsidRPr="0091032E">
        <w:rPr>
          <w:noProof/>
          <w:lang w:val="es-CR"/>
        </w:rPr>
        <w:t>Todos los elementos de un pagina web, como lo son las imagenes, tablas,</w:t>
      </w:r>
      <w:r>
        <w:rPr>
          <w:noProof/>
          <w:lang w:val="es-CR"/>
        </w:rPr>
        <w:t xml:space="preserve"> </w:t>
      </w:r>
      <w:r w:rsidRPr="0091032E">
        <w:rPr>
          <w:noProof/>
          <w:lang w:val="es-CR"/>
        </w:rPr>
        <w:t>textos entre otros, son cajas rectangurales. Estas cajas son posicionada</w:t>
      </w:r>
      <w:r>
        <w:rPr>
          <w:noProof/>
          <w:lang w:val="es-CR"/>
        </w:rPr>
        <w:t xml:space="preserve"> </w:t>
      </w:r>
      <w:r w:rsidRPr="0091032E">
        <w:rPr>
          <w:noProof/>
          <w:lang w:val="es-CR"/>
        </w:rPr>
        <w:t>para darle una estructura a nuestra pagina. Hoy día existen 2 tipos de paginas, las cuales son:</w:t>
      </w:r>
    </w:p>
    <w:p w14:paraId="6359984C" w14:textId="11B31349" w:rsidR="001833D7" w:rsidRPr="00276849" w:rsidRDefault="0091032E" w:rsidP="0091032E">
      <w:pPr>
        <w:spacing w:before="0" w:after="0" w:line="240" w:lineRule="auto"/>
        <w:rPr>
          <w:noProof/>
          <w:lang w:val="es-CR"/>
        </w:rPr>
      </w:pPr>
      <w:r w:rsidRPr="0091032E">
        <w:rPr>
          <w:b/>
          <w:bCs/>
          <w:noProof/>
          <w:lang w:val="es-CR"/>
        </w:rPr>
        <w:t>Block:</w:t>
      </w:r>
      <w:r w:rsidRPr="0091032E">
        <w:rPr>
          <w:noProof/>
          <w:lang w:val="es-CR"/>
        </w:rPr>
        <w:t xml:space="preserve"> los</w:t>
      </w:r>
      <w:r>
        <w:rPr>
          <w:noProof/>
          <w:lang w:val="es-CR"/>
        </w:rPr>
        <w:t xml:space="preserve"> </w:t>
      </w:r>
      <w:r w:rsidRPr="0091032E">
        <w:rPr>
          <w:noProof/>
          <w:lang w:val="es-CR"/>
        </w:rPr>
        <w:t>elementos de</w:t>
      </w:r>
      <w:r>
        <w:rPr>
          <w:noProof/>
          <w:lang w:val="es-CR"/>
        </w:rPr>
        <w:t xml:space="preserve"> </w:t>
      </w:r>
      <w:r w:rsidRPr="0091032E">
        <w:rPr>
          <w:noProof/>
          <w:lang w:val="es-CR"/>
        </w:rPr>
        <w:t>este tipo de</w:t>
      </w:r>
      <w:r>
        <w:rPr>
          <w:noProof/>
          <w:lang w:val="es-CR"/>
        </w:rPr>
        <w:t xml:space="preserve"> </w:t>
      </w:r>
      <w:r w:rsidRPr="0091032E">
        <w:rPr>
          <w:noProof/>
          <w:lang w:val="es-CR"/>
        </w:rPr>
        <w:t>estructura</w:t>
      </w:r>
      <w:r>
        <w:rPr>
          <w:noProof/>
          <w:lang w:val="es-CR"/>
        </w:rPr>
        <w:t xml:space="preserve"> </w:t>
      </w:r>
      <w:r w:rsidRPr="0091032E">
        <w:rPr>
          <w:noProof/>
          <w:lang w:val="es-CR"/>
        </w:rPr>
        <w:t>inician en una</w:t>
      </w:r>
      <w:r>
        <w:rPr>
          <w:noProof/>
          <w:lang w:val="es-CR"/>
        </w:rPr>
        <w:t xml:space="preserve"> </w:t>
      </w:r>
      <w:r w:rsidRPr="0091032E">
        <w:rPr>
          <w:noProof/>
          <w:lang w:val="es-CR"/>
        </w:rPr>
        <w:t>nueva línea.</w:t>
      </w:r>
    </w:p>
    <w:p w14:paraId="05E0CFCA" w14:textId="31458C09" w:rsidR="001833D7" w:rsidRPr="00276849" w:rsidRDefault="0091032E" w:rsidP="0091032E">
      <w:pPr>
        <w:rPr>
          <w:noProof/>
          <w:lang w:val="es-CR"/>
        </w:rPr>
      </w:pPr>
      <w:r w:rsidRPr="0091032E">
        <w:rPr>
          <w:b/>
          <w:bCs/>
          <w:noProof/>
          <w:lang w:val="es-CR"/>
        </w:rPr>
        <w:t>Inline:</w:t>
      </w:r>
      <w:r w:rsidRPr="0091032E">
        <w:rPr>
          <w:noProof/>
          <w:lang w:val="es-CR"/>
        </w:rPr>
        <w:t xml:space="preserve"> los</w:t>
      </w:r>
      <w:r>
        <w:rPr>
          <w:noProof/>
          <w:lang w:val="es-CR"/>
        </w:rPr>
        <w:t xml:space="preserve"> </w:t>
      </w:r>
      <w:r w:rsidRPr="0091032E">
        <w:rPr>
          <w:noProof/>
          <w:lang w:val="es-CR"/>
        </w:rPr>
        <w:t>elementos de</w:t>
      </w:r>
      <w:r>
        <w:rPr>
          <w:noProof/>
          <w:lang w:val="es-CR"/>
        </w:rPr>
        <w:t xml:space="preserve"> </w:t>
      </w:r>
      <w:r w:rsidRPr="0091032E">
        <w:rPr>
          <w:noProof/>
          <w:lang w:val="es-CR"/>
        </w:rPr>
        <w:t>este tipo de</w:t>
      </w:r>
      <w:r>
        <w:rPr>
          <w:noProof/>
          <w:lang w:val="es-CR"/>
        </w:rPr>
        <w:t xml:space="preserve"> </w:t>
      </w:r>
      <w:r w:rsidRPr="0091032E">
        <w:rPr>
          <w:noProof/>
          <w:lang w:val="es-CR"/>
        </w:rPr>
        <w:t>estructura</w:t>
      </w:r>
      <w:r>
        <w:rPr>
          <w:noProof/>
          <w:lang w:val="es-CR"/>
        </w:rPr>
        <w:t xml:space="preserve"> </w:t>
      </w:r>
      <w:r w:rsidRPr="0091032E">
        <w:rPr>
          <w:noProof/>
          <w:lang w:val="es-CR"/>
        </w:rPr>
        <w:t>inican la misma</w:t>
      </w:r>
      <w:r>
        <w:rPr>
          <w:noProof/>
          <w:lang w:val="es-CR"/>
        </w:rPr>
        <w:t xml:space="preserve"> </w:t>
      </w:r>
      <w:r w:rsidRPr="0091032E">
        <w:rPr>
          <w:noProof/>
          <w:lang w:val="es-CR"/>
        </w:rPr>
        <w:t>línea</w:t>
      </w:r>
    </w:p>
    <w:p w14:paraId="591DC6EF" w14:textId="1F2D4E02" w:rsidR="0091032E" w:rsidRDefault="0091032E">
      <w:pPr>
        <w:spacing w:before="0" w:after="0" w:line="240" w:lineRule="auto"/>
        <w:rPr>
          <w:noProof/>
          <w:lang w:val="es-CR"/>
        </w:rPr>
      </w:pPr>
      <w:r>
        <w:rPr>
          <w:noProof/>
          <w:lang w:val="es-CR"/>
        </w:rPr>
        <w:drawing>
          <wp:inline distT="0" distB="0" distL="0" distR="0" wp14:anchorId="7831A654" wp14:editId="003A296C">
            <wp:extent cx="5276850" cy="2638425"/>
            <wp:effectExtent l="0" t="0" r="0" b="9525"/>
            <wp:docPr id="8207688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830" cy="2642415"/>
                    </a:xfrm>
                    <a:prstGeom prst="rect">
                      <a:avLst/>
                    </a:prstGeom>
                    <a:noFill/>
                  </pic:spPr>
                </pic:pic>
              </a:graphicData>
            </a:graphic>
          </wp:inline>
        </w:drawing>
      </w:r>
    </w:p>
    <w:p w14:paraId="637059FD" w14:textId="45E3C309" w:rsidR="0091032E" w:rsidRDefault="0091032E">
      <w:pPr>
        <w:spacing w:before="0" w:after="0" w:line="240" w:lineRule="auto"/>
        <w:rPr>
          <w:noProof/>
          <w:lang w:val="es-CR"/>
        </w:rPr>
      </w:pPr>
    </w:p>
    <w:p w14:paraId="7EF65D5D" w14:textId="67E7515A" w:rsidR="0091032E" w:rsidRDefault="0091032E">
      <w:pPr>
        <w:spacing w:before="0" w:after="0" w:line="240" w:lineRule="auto"/>
        <w:rPr>
          <w:b/>
          <w:bCs/>
          <w:noProof/>
          <w:lang w:val="es-CR"/>
        </w:rPr>
      </w:pPr>
    </w:p>
    <w:p w14:paraId="724EE5B8" w14:textId="7BE6A4D7" w:rsidR="0091032E" w:rsidRPr="0091032E" w:rsidRDefault="0091032E">
      <w:pPr>
        <w:spacing w:before="0" w:after="0" w:line="240" w:lineRule="auto"/>
        <w:rPr>
          <w:b/>
          <w:bCs/>
          <w:noProof/>
          <w:lang w:val="es-CR"/>
        </w:rPr>
      </w:pPr>
      <w:r>
        <w:rPr>
          <w:b/>
          <w:bCs/>
          <w:noProof/>
          <w:lang w:val="es-CR"/>
        </w:rPr>
        <w:t>Propiedades</w:t>
      </w:r>
    </w:p>
    <w:p w14:paraId="583C368E" w14:textId="58F023D0" w:rsidR="0091032E" w:rsidRDefault="0091032E" w:rsidP="0091032E">
      <w:pPr>
        <w:rPr>
          <w:noProof/>
          <w:lang w:val="es-CR"/>
        </w:rPr>
      </w:pPr>
      <w:r w:rsidRPr="0091032E">
        <w:rPr>
          <w:noProof/>
          <w:lang w:val="es-CR"/>
        </w:rPr>
        <w:t>Las cajas tienen diferentes tipos de propiadades, una de las más importantes</w:t>
      </w:r>
      <w:r>
        <w:rPr>
          <w:noProof/>
          <w:lang w:val="es-CR"/>
        </w:rPr>
        <w:t xml:space="preserve"> </w:t>
      </w:r>
      <w:r w:rsidRPr="0091032E">
        <w:rPr>
          <w:noProof/>
          <w:lang w:val="es-CR"/>
        </w:rPr>
        <w:t>que podemos encontrar son:</w:t>
      </w:r>
    </w:p>
    <w:p w14:paraId="68A83699" w14:textId="1EA0CC6E" w:rsidR="004A44BC" w:rsidRDefault="004A44BC" w:rsidP="004A44BC">
      <w:pPr>
        <w:rPr>
          <w:noProof/>
          <w:lang w:val="es-CR"/>
        </w:rPr>
      </w:pPr>
      <w:r>
        <w:rPr>
          <w:b/>
          <w:bCs/>
          <w:noProof/>
          <w:lang w:val="es-CR"/>
        </w:rPr>
        <w:t xml:space="preserve">Margin: </w:t>
      </w:r>
      <w:r w:rsidRPr="004A44BC">
        <w:rPr>
          <w:noProof/>
          <w:lang w:val="es-CR"/>
        </w:rPr>
        <w:t>es la distancia entre el</w:t>
      </w:r>
      <w:r>
        <w:rPr>
          <w:noProof/>
          <w:lang w:val="es-CR"/>
        </w:rPr>
        <w:t xml:space="preserve"> </w:t>
      </w:r>
      <w:r w:rsidRPr="004A44BC">
        <w:rPr>
          <w:noProof/>
          <w:lang w:val="es-CR"/>
        </w:rPr>
        <w:t>borde de la caja y los elementos que la rodean.</w:t>
      </w:r>
    </w:p>
    <w:p w14:paraId="02B84288" w14:textId="4C9FBAB2" w:rsidR="004A44BC" w:rsidRDefault="004A44BC" w:rsidP="004A44BC">
      <w:pPr>
        <w:rPr>
          <w:noProof/>
          <w:lang w:val="es-CR"/>
        </w:rPr>
      </w:pPr>
      <w:r>
        <w:rPr>
          <w:b/>
          <w:bCs/>
          <w:noProof/>
          <w:lang w:val="es-CR"/>
        </w:rPr>
        <w:t xml:space="preserve">Padding: </w:t>
      </w:r>
      <w:r w:rsidRPr="004A44BC">
        <w:rPr>
          <w:noProof/>
          <w:lang w:val="es-CR"/>
        </w:rPr>
        <w:t>distancia de “relleno” entre el límite interior de la</w:t>
      </w:r>
      <w:r>
        <w:rPr>
          <w:noProof/>
          <w:lang w:val="es-CR"/>
        </w:rPr>
        <w:t xml:space="preserve"> </w:t>
      </w:r>
      <w:r w:rsidRPr="004A44BC">
        <w:rPr>
          <w:noProof/>
          <w:lang w:val="es-CR"/>
        </w:rPr>
        <w:t>caja y el exterior (borde)</w:t>
      </w:r>
      <w:r>
        <w:rPr>
          <w:noProof/>
          <w:lang w:val="es-CR"/>
        </w:rPr>
        <w:t>.</w:t>
      </w:r>
    </w:p>
    <w:p w14:paraId="3511BC65" w14:textId="75C7F8D6" w:rsidR="004A44BC" w:rsidRDefault="004A44BC" w:rsidP="004A44BC">
      <w:pPr>
        <w:rPr>
          <w:noProof/>
          <w:lang w:val="es-CR"/>
        </w:rPr>
      </w:pPr>
      <w:r>
        <w:rPr>
          <w:noProof/>
          <w:lang w:val="es-CR"/>
        </w:rPr>
        <w:drawing>
          <wp:anchor distT="0" distB="0" distL="114300" distR="114300" simplePos="0" relativeHeight="251723776" behindDoc="0" locked="0" layoutInCell="1" allowOverlap="1" wp14:anchorId="37BEF998" wp14:editId="6333298B">
            <wp:simplePos x="0" y="0"/>
            <wp:positionH relativeFrom="column">
              <wp:posOffset>2771775</wp:posOffset>
            </wp:positionH>
            <wp:positionV relativeFrom="paragraph">
              <wp:posOffset>281255</wp:posOffset>
            </wp:positionV>
            <wp:extent cx="2038350" cy="1787250"/>
            <wp:effectExtent l="0" t="0" r="0" b="3810"/>
            <wp:wrapNone/>
            <wp:docPr id="10611778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9591" cy="1788338"/>
                    </a:xfrm>
                    <a:prstGeom prst="rect">
                      <a:avLst/>
                    </a:prstGeom>
                    <a:noFill/>
                  </pic:spPr>
                </pic:pic>
              </a:graphicData>
            </a:graphic>
            <wp14:sizeRelH relativeFrom="margin">
              <wp14:pctWidth>0</wp14:pctWidth>
            </wp14:sizeRelH>
            <wp14:sizeRelV relativeFrom="margin">
              <wp14:pctHeight>0</wp14:pctHeight>
            </wp14:sizeRelV>
          </wp:anchor>
        </w:drawing>
      </w:r>
      <w:r w:rsidRPr="004A44BC">
        <w:rPr>
          <w:b/>
          <w:bCs/>
          <w:noProof/>
          <w:lang w:val="es-CR"/>
        </w:rPr>
        <w:t>Width</w:t>
      </w:r>
      <w:r>
        <w:rPr>
          <w:b/>
          <w:bCs/>
          <w:noProof/>
          <w:lang w:val="es-CR"/>
        </w:rPr>
        <w:t>:</w:t>
      </w:r>
      <w:r w:rsidRPr="004A44BC">
        <w:rPr>
          <w:noProof/>
          <w:lang w:val="es-CR"/>
        </w:rPr>
        <w:t xml:space="preserve"> representa el ancho de la caja. pero es el ancho interior</w:t>
      </w:r>
      <w:r>
        <w:rPr>
          <w:noProof/>
          <w:lang w:val="es-CR"/>
        </w:rPr>
        <w:t>.</w:t>
      </w:r>
    </w:p>
    <w:p w14:paraId="5994FAEB" w14:textId="159E524C" w:rsidR="004A44BC" w:rsidRPr="004A44BC" w:rsidRDefault="004A44BC" w:rsidP="004A44BC">
      <w:pPr>
        <w:rPr>
          <w:b/>
          <w:bCs/>
          <w:noProof/>
          <w:lang w:val="es-CR"/>
        </w:rPr>
      </w:pPr>
      <w:r w:rsidRPr="004A44BC">
        <w:rPr>
          <w:b/>
          <w:bCs/>
          <w:noProof/>
          <w:lang w:val="es-CR"/>
        </w:rPr>
        <w:t>Height</w:t>
      </w:r>
      <w:r>
        <w:rPr>
          <w:b/>
          <w:bCs/>
          <w:noProof/>
          <w:lang w:val="es-CR"/>
        </w:rPr>
        <w:t xml:space="preserve">: </w:t>
      </w:r>
      <w:r w:rsidRPr="004A44BC">
        <w:rPr>
          <w:noProof/>
          <w:lang w:val="es-CR"/>
        </w:rPr>
        <w:t>altura</w:t>
      </w:r>
      <w:r>
        <w:rPr>
          <w:noProof/>
          <w:lang w:val="es-CR"/>
        </w:rPr>
        <w:t>.</w:t>
      </w:r>
    </w:p>
    <w:p w14:paraId="663A8E5A" w14:textId="64C82A64" w:rsidR="0091032E" w:rsidRDefault="0091032E" w:rsidP="0091032E">
      <w:pPr>
        <w:rPr>
          <w:noProof/>
          <w:lang w:val="es-CR"/>
        </w:rPr>
      </w:pPr>
    </w:p>
    <w:p w14:paraId="158672C8" w14:textId="221679E5" w:rsidR="00FC6BE0" w:rsidRPr="00F162F2" w:rsidRDefault="001833D7" w:rsidP="00F162F2">
      <w:pPr>
        <w:spacing w:before="0" w:after="0" w:line="240" w:lineRule="auto"/>
        <w:rPr>
          <w:noProof/>
          <w:lang w:val="es-CR"/>
        </w:rPr>
      </w:pPr>
      <w:r w:rsidRPr="0091032E">
        <w:rPr>
          <w:lang w:val="es-CR"/>
        </w:rPr>
        <w:br w:type="page"/>
      </w:r>
    </w:p>
    <w:p w14:paraId="7C4B7AF4" w14:textId="77777777" w:rsidR="00FC6BE0" w:rsidRDefault="00FC6BE0" w:rsidP="00FC6BE0">
      <w:pPr>
        <w:spacing w:before="0" w:after="0" w:line="240" w:lineRule="auto"/>
        <w:rPr>
          <w:b/>
          <w:bCs/>
          <w:szCs w:val="24"/>
          <w:lang w:val="es-CR"/>
        </w:rPr>
      </w:pPr>
    </w:p>
    <w:p w14:paraId="51C03012" w14:textId="7B8D7196" w:rsidR="00FC6BE0" w:rsidRPr="00FC6BE0" w:rsidRDefault="00FC6BE0" w:rsidP="00FC6BE0">
      <w:pPr>
        <w:spacing w:before="0" w:after="0" w:line="240" w:lineRule="auto"/>
        <w:rPr>
          <w:szCs w:val="24"/>
          <w:lang w:val="es-CR"/>
        </w:rPr>
      </w:pPr>
      <w:r w:rsidRPr="00FC6BE0">
        <w:rPr>
          <w:b/>
          <w:bCs/>
          <w:szCs w:val="24"/>
          <w:lang w:val="es-CR"/>
        </w:rPr>
        <w:t>posicionamiento static:</w:t>
      </w:r>
      <w:r w:rsidRPr="00FC6BE0">
        <w:rPr>
          <w:szCs w:val="24"/>
          <w:lang w:val="es-CR"/>
        </w:rPr>
        <w:t xml:space="preserve"> </w:t>
      </w:r>
      <w:r w:rsidRPr="00FC6BE0">
        <w:rPr>
          <w:szCs w:val="24"/>
          <w:lang w:val="es-CR"/>
        </w:rPr>
        <w:t xml:space="preserve">Los valores </w:t>
      </w:r>
      <w:r w:rsidRPr="00FC6BE0">
        <w:rPr>
          <w:szCs w:val="24"/>
          <w:lang w:val="es-CR"/>
        </w:rPr>
        <w:t>predeterminados</w:t>
      </w:r>
      <w:r w:rsidRPr="00FC6BE0">
        <w:rPr>
          <w:szCs w:val="24"/>
          <w:lang w:val="es-CR"/>
        </w:rPr>
        <w:t xml:space="preserve"> del </w:t>
      </w:r>
      <w:r w:rsidRPr="00FC6BE0">
        <w:rPr>
          <w:szCs w:val="24"/>
          <w:lang w:val="es-CR"/>
        </w:rPr>
        <w:t>posicionamiento</w:t>
      </w:r>
      <w:r w:rsidRPr="00FC6BE0">
        <w:rPr>
          <w:szCs w:val="24"/>
          <w:lang w:val="es-CR"/>
        </w:rPr>
        <w:t xml:space="preserve"> es el</w:t>
      </w:r>
      <w:r w:rsidRPr="00FC6BE0">
        <w:rPr>
          <w:szCs w:val="24"/>
          <w:lang w:val="es-CR"/>
        </w:rPr>
        <w:t xml:space="preserve"> </w:t>
      </w:r>
      <w:r w:rsidRPr="00FC6BE0">
        <w:rPr>
          <w:szCs w:val="24"/>
          <w:lang w:val="es-CR"/>
        </w:rPr>
        <w:t xml:space="preserve">"static", sin </w:t>
      </w:r>
      <w:r w:rsidRPr="00FC6BE0">
        <w:rPr>
          <w:szCs w:val="24"/>
          <w:lang w:val="es-CR"/>
        </w:rPr>
        <w:t>embargo,</w:t>
      </w:r>
      <w:r w:rsidRPr="00FC6BE0">
        <w:rPr>
          <w:szCs w:val="24"/>
          <w:lang w:val="es-CR"/>
        </w:rPr>
        <w:t xml:space="preserve"> este puede ser cambiado utilizando</w:t>
      </w:r>
      <w:r w:rsidRPr="00FC6BE0">
        <w:rPr>
          <w:szCs w:val="24"/>
          <w:lang w:val="es-CR"/>
        </w:rPr>
        <w:t xml:space="preserve"> </w:t>
      </w:r>
      <w:r w:rsidRPr="00FC6BE0">
        <w:rPr>
          <w:szCs w:val="24"/>
          <w:lang w:val="es-CR"/>
        </w:rPr>
        <w:t xml:space="preserve">distintos </w:t>
      </w:r>
      <w:r w:rsidRPr="00FC6BE0">
        <w:rPr>
          <w:szCs w:val="24"/>
          <w:lang w:val="es-CR"/>
        </w:rPr>
        <w:t>métodos</w:t>
      </w:r>
      <w:r w:rsidRPr="00FC6BE0">
        <w:rPr>
          <w:szCs w:val="24"/>
          <w:lang w:val="es-CR"/>
        </w:rPr>
        <w:t>.</w:t>
      </w:r>
    </w:p>
    <w:p w14:paraId="2792BC99" w14:textId="2ACE91E8" w:rsidR="001833D7" w:rsidRPr="00276849" w:rsidRDefault="001833D7" w:rsidP="00FC6BE0">
      <w:pPr>
        <w:spacing w:before="0" w:after="0" w:line="240" w:lineRule="auto"/>
        <w:rPr>
          <w:lang w:val="es-CR"/>
        </w:rPr>
      </w:pPr>
      <w:r w:rsidRPr="005A0F31">
        <w:rPr>
          <w:noProof/>
          <w:lang w:bidi="es-ES"/>
        </w:rPr>
        <mc:AlternateContent>
          <mc:Choice Requires="wpg">
            <w:drawing>
              <wp:anchor distT="0" distB="0" distL="114300" distR="114300" simplePos="0" relativeHeight="251688960" behindDoc="1" locked="1" layoutInCell="1" allowOverlap="1" wp14:anchorId="6C69844D" wp14:editId="7A110299">
                <wp:simplePos x="0" y="0"/>
                <wp:positionH relativeFrom="page">
                  <wp:align>right</wp:align>
                </wp:positionH>
                <wp:positionV relativeFrom="paragraph">
                  <wp:posOffset>-1504950</wp:posOffset>
                </wp:positionV>
                <wp:extent cx="7589520" cy="10753725"/>
                <wp:effectExtent l="0" t="0" r="0" b="0"/>
                <wp:wrapNone/>
                <wp:docPr id="971674320" name="Grupo 9716743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753725"/>
                          <a:chOff x="0" y="0"/>
                          <a:chExt cx="11955" cy="15841"/>
                        </a:xfrm>
                      </wpg:grpSpPr>
                      <wpg:grpSp>
                        <wpg:cNvPr id="1150589642" name="Grupo 1150589642"/>
                        <wpg:cNvGrpSpPr>
                          <a:grpSpLocks/>
                        </wpg:cNvGrpSpPr>
                        <wpg:grpSpPr bwMode="auto">
                          <a:xfrm>
                            <a:off x="6586" y="0"/>
                            <a:ext cx="5369" cy="2980"/>
                            <a:chOff x="6586" y="0"/>
                            <a:chExt cx="5369" cy="2980"/>
                          </a:xfrm>
                        </wpg:grpSpPr>
                        <wps:wsp>
                          <wps:cNvPr id="1894894398"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274495"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524707"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385810"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319285"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72982671" name="Grupo 1972982671"/>
                        <wpg:cNvGrpSpPr>
                          <a:grpSpLocks/>
                        </wpg:cNvGrpSpPr>
                        <wpg:grpSpPr bwMode="auto">
                          <a:xfrm>
                            <a:off x="0" y="12290"/>
                            <a:ext cx="3551" cy="3551"/>
                            <a:chOff x="0" y="12290"/>
                            <a:chExt cx="3551" cy="3551"/>
                          </a:xfrm>
                        </wpg:grpSpPr>
                        <wps:wsp>
                          <wps:cNvPr id="1424474059"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407071"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175581"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09CA088" id="Grupo 971674320" o:spid="_x0000_s1026" alt="&quot;&quot;" style="position:absolute;margin-left:546.4pt;margin-top:-118.5pt;width:597.6pt;height:846.75pt;z-index:-251627520;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">
                <v:group id="Grupo 1150589642"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" path="m2389,1195l1194,,,1195,1194,2389,2389,1195e" fillcolor="#f9d448 [3209]" stroked="f">
                    <v:path arrowok="t" o:connecttype="custom" o:connectlocs="2389,1786;1194,591;0,1786;1194,2980;2389,1786" o:connectangles="0,0,0,0,0"/>
                  </v:shape>
                </v:group>
                <v:group id="Grupo 1972982671"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" path="m2329,1164l1165,,,1164r2329,e" fillcolor="#f9d448 [3209]" stroked="f">
                    <v:path arrowok="t" o:connecttype="custom" o:connectlocs="2329,15840;1165,14676;0,15840;2329,15840" o:connectangles="0,0,0,0"/>
                  </v:shape>
                </v:group>
                <w10:wrap anchorx="page"/>
                <w10:anchorlock/>
              </v:group>
            </w:pict>
          </mc:Fallback>
        </mc:AlternateContent>
      </w:r>
    </w:p>
    <w:p w14:paraId="4359F06E" w14:textId="76B8DF65" w:rsidR="001833D7" w:rsidRDefault="00FC6BE0" w:rsidP="00FC6BE0">
      <w:pPr>
        <w:rPr>
          <w:noProof/>
          <w:lang w:val="es-CR"/>
        </w:rPr>
      </w:pPr>
      <w:r>
        <w:rPr>
          <w:b/>
          <w:bCs/>
          <w:noProof/>
          <w:lang w:val="es-CR"/>
        </w:rPr>
        <w:t xml:space="preserve">Posicionamiento relative: </w:t>
      </w:r>
      <w:r w:rsidRPr="00FC6BE0">
        <w:rPr>
          <w:noProof/>
          <w:lang w:val="es-CR"/>
        </w:rPr>
        <w:t>Si definimos esta funcion, tendremos la</w:t>
      </w:r>
      <w:r w:rsidRPr="00FC6BE0">
        <w:rPr>
          <w:noProof/>
          <w:lang w:val="es-CR"/>
        </w:rPr>
        <w:t xml:space="preserve"> </w:t>
      </w:r>
      <w:r w:rsidRPr="00FC6BE0">
        <w:rPr>
          <w:noProof/>
          <w:lang w:val="es-CR"/>
        </w:rPr>
        <w:t>frexibilidad de utilizar el top, buttom, left,</w:t>
      </w:r>
      <w:r w:rsidRPr="00FC6BE0">
        <w:rPr>
          <w:noProof/>
          <w:lang w:val="es-CR"/>
        </w:rPr>
        <w:t xml:space="preserve"> </w:t>
      </w:r>
      <w:r w:rsidRPr="00FC6BE0">
        <w:rPr>
          <w:noProof/>
          <w:lang w:val="es-CR"/>
        </w:rPr>
        <w:t>right, para mover los elementos</w:t>
      </w:r>
      <w:r>
        <w:rPr>
          <w:noProof/>
          <w:lang w:val="es-CR"/>
        </w:rPr>
        <w:t>.</w:t>
      </w:r>
    </w:p>
    <w:p w14:paraId="32FBF972" w14:textId="76505184" w:rsidR="00FC6BE0" w:rsidRPr="00FC6BE0" w:rsidRDefault="00FC6BE0" w:rsidP="00FC6BE0">
      <w:pPr>
        <w:rPr>
          <w:b/>
          <w:bCs/>
          <w:noProof/>
          <w:lang w:val="es-CR"/>
        </w:rPr>
      </w:pPr>
      <w:r w:rsidRPr="00FC6BE0">
        <w:rPr>
          <w:b/>
          <w:bCs/>
          <w:noProof/>
          <w:lang w:val="es-CR"/>
        </w:rPr>
        <w:t xml:space="preserve">Posicionamiento absoluto: </w:t>
      </w:r>
      <w:r>
        <w:rPr>
          <w:b/>
          <w:bCs/>
          <w:noProof/>
          <w:lang w:val="es-CR"/>
        </w:rPr>
        <w:t xml:space="preserve"> </w:t>
      </w:r>
      <w:r w:rsidRPr="00FC6BE0">
        <w:rPr>
          <w:noProof/>
          <w:lang w:val="es-CR"/>
        </w:rPr>
        <w:t>Este tipo de metodo nos permite mover el elemento y colocarlo</w:t>
      </w:r>
      <w:r w:rsidRPr="00FC6BE0">
        <w:rPr>
          <w:noProof/>
          <w:lang w:val="es-CR"/>
        </w:rPr>
        <w:t xml:space="preserve"> </w:t>
      </w:r>
      <w:r w:rsidRPr="00FC6BE0">
        <w:rPr>
          <w:noProof/>
          <w:lang w:val="es-CR"/>
        </w:rPr>
        <w:t>extactamente donde lo queremos.</w:t>
      </w:r>
    </w:p>
    <w:p w14:paraId="1D257073" w14:textId="568F266D" w:rsidR="001833D7" w:rsidRPr="00276849" w:rsidRDefault="00FC6BE0" w:rsidP="00F5689F">
      <w:pPr>
        <w:rPr>
          <w:noProof/>
          <w:lang w:val="es-CR"/>
        </w:rPr>
      </w:pPr>
      <w:r>
        <w:rPr>
          <w:noProof/>
          <w:lang w:val="es-CR"/>
        </w:rPr>
        <w:drawing>
          <wp:inline distT="0" distB="0" distL="0" distR="0" wp14:anchorId="15510349" wp14:editId="70EDBBAB">
            <wp:extent cx="1564698" cy="1733550"/>
            <wp:effectExtent l="0" t="0" r="0" b="0"/>
            <wp:docPr id="10384320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9212" cy="1738551"/>
                    </a:xfrm>
                    <a:prstGeom prst="rect">
                      <a:avLst/>
                    </a:prstGeom>
                    <a:noFill/>
                  </pic:spPr>
                </pic:pic>
              </a:graphicData>
            </a:graphic>
          </wp:inline>
        </w:drawing>
      </w:r>
      <w:r>
        <w:rPr>
          <w:noProof/>
          <w:lang w:val="es-CR"/>
        </w:rPr>
        <w:drawing>
          <wp:inline distT="0" distB="0" distL="0" distR="0" wp14:anchorId="41174134" wp14:editId="5440532F">
            <wp:extent cx="1444625" cy="1666875"/>
            <wp:effectExtent l="0" t="0" r="3175" b="9525"/>
            <wp:docPr id="5077561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263" cy="1669919"/>
                    </a:xfrm>
                    <a:prstGeom prst="rect">
                      <a:avLst/>
                    </a:prstGeom>
                    <a:noFill/>
                  </pic:spPr>
                </pic:pic>
              </a:graphicData>
            </a:graphic>
          </wp:inline>
        </w:drawing>
      </w:r>
      <w:r>
        <w:rPr>
          <w:noProof/>
          <w:lang w:val="es-CR"/>
        </w:rPr>
        <w:drawing>
          <wp:inline distT="0" distB="0" distL="0" distR="0" wp14:anchorId="39406C99" wp14:editId="7A645CF2">
            <wp:extent cx="1543050" cy="1695182"/>
            <wp:effectExtent l="0" t="0" r="0" b="635"/>
            <wp:docPr id="18796803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490" cy="1705552"/>
                    </a:xfrm>
                    <a:prstGeom prst="rect">
                      <a:avLst/>
                    </a:prstGeom>
                    <a:noFill/>
                  </pic:spPr>
                </pic:pic>
              </a:graphicData>
            </a:graphic>
          </wp:inline>
        </w:drawing>
      </w:r>
    </w:p>
    <w:p w14:paraId="4436F491" w14:textId="77777777" w:rsidR="00F162F2" w:rsidRDefault="00F162F2" w:rsidP="00F162F2">
      <w:pPr>
        <w:rPr>
          <w:rFonts w:asciiTheme="majorHAnsi" w:hAnsiTheme="majorHAnsi"/>
          <w:b/>
          <w:bCs/>
          <w:noProof/>
          <w:sz w:val="32"/>
          <w:szCs w:val="32"/>
          <w:lang w:val="es-CR"/>
        </w:rPr>
      </w:pPr>
      <w:r>
        <w:rPr>
          <w:rFonts w:asciiTheme="majorHAnsi" w:hAnsiTheme="majorHAnsi"/>
          <w:b/>
          <w:bCs/>
          <w:noProof/>
          <w:sz w:val="32"/>
          <w:szCs w:val="32"/>
          <w:lang w:val="es-CR"/>
        </w:rPr>
        <w:t>Semana 7</w:t>
      </w:r>
    </w:p>
    <w:p w14:paraId="7CC4062B" w14:textId="77777777" w:rsidR="00F162F2" w:rsidRDefault="00F162F2" w:rsidP="00F162F2">
      <w:pPr>
        <w:rPr>
          <w:rFonts w:asciiTheme="majorHAnsi" w:hAnsiTheme="majorHAnsi"/>
          <w:b/>
          <w:bCs/>
          <w:noProof/>
          <w:sz w:val="32"/>
          <w:szCs w:val="32"/>
          <w:lang w:val="es-CR"/>
        </w:rPr>
      </w:pPr>
      <w:r>
        <w:rPr>
          <w:rFonts w:asciiTheme="majorHAnsi" w:hAnsiTheme="majorHAnsi"/>
          <w:b/>
          <w:bCs/>
          <w:noProof/>
          <w:sz w:val="32"/>
          <w:szCs w:val="32"/>
          <w:lang w:val="es-CR"/>
        </w:rPr>
        <w:t>Examen y Avence del Proyecto</w:t>
      </w:r>
    </w:p>
    <w:p w14:paraId="2C7059B3" w14:textId="77777777" w:rsidR="00F162F2" w:rsidRPr="00F753C2" w:rsidRDefault="00F162F2" w:rsidP="00F162F2">
      <w:pPr>
        <w:rPr>
          <w:noProof/>
          <w:lang w:val="es-CR"/>
        </w:rPr>
      </w:pPr>
      <w:r w:rsidRPr="00F753C2">
        <w:rPr>
          <w:noProof/>
          <w:lang w:val="es-CR"/>
        </w:rPr>
        <w:t>Esta semana realizamos el primer examen del curso y tambien la entrega de la primera parte del proyecto del curso. Se nos asignó la entrega del Laboratorio numero 4, el cual consistía replicar la imagen de una casa realizando posicionamiento y los demás temas vistos en clase.</w:t>
      </w:r>
    </w:p>
    <w:p w14:paraId="577C2F1A" w14:textId="77777777" w:rsidR="00F162F2" w:rsidRDefault="00F162F2" w:rsidP="00F162F2">
      <w:pPr>
        <w:rPr>
          <w:rFonts w:asciiTheme="majorHAnsi" w:hAnsiTheme="majorHAnsi"/>
          <w:b/>
          <w:bCs/>
          <w:noProof/>
          <w:sz w:val="32"/>
          <w:szCs w:val="32"/>
          <w:lang w:val="es-CR"/>
        </w:rPr>
      </w:pPr>
      <w:r>
        <w:rPr>
          <w:rFonts w:asciiTheme="majorHAnsi" w:hAnsiTheme="majorHAnsi"/>
          <w:b/>
          <w:bCs/>
          <w:noProof/>
          <w:sz w:val="32"/>
          <w:szCs w:val="32"/>
          <w:lang w:val="es-CR"/>
        </w:rPr>
        <w:t>Semana 8</w:t>
      </w:r>
    </w:p>
    <w:p w14:paraId="06EFAD21" w14:textId="77777777" w:rsidR="00F162F2" w:rsidRDefault="00F162F2" w:rsidP="00F162F2">
      <w:pPr>
        <w:rPr>
          <w:rFonts w:asciiTheme="majorHAnsi" w:hAnsiTheme="majorHAnsi"/>
          <w:b/>
          <w:bCs/>
          <w:noProof/>
          <w:sz w:val="32"/>
          <w:szCs w:val="32"/>
          <w:lang w:val="es-CR"/>
        </w:rPr>
      </w:pPr>
      <w:r>
        <w:rPr>
          <w:rFonts w:asciiTheme="majorHAnsi" w:hAnsiTheme="majorHAnsi"/>
          <w:b/>
          <w:bCs/>
          <w:noProof/>
          <w:sz w:val="32"/>
          <w:szCs w:val="32"/>
          <w:lang w:val="es-CR"/>
        </w:rPr>
        <w:t xml:space="preserve">Combinación de selectores </w:t>
      </w:r>
    </w:p>
    <w:p w14:paraId="67CB362C" w14:textId="3390FA6F" w:rsidR="00F753C2" w:rsidRDefault="00F753C2" w:rsidP="00F162F2">
      <w:pPr>
        <w:rPr>
          <w:noProof/>
          <w:sz w:val="32"/>
          <w:szCs w:val="32"/>
          <w:lang w:val="es-CR"/>
        </w:rPr>
      </w:pPr>
      <w:r w:rsidRPr="00F753C2">
        <w:rPr>
          <w:noProof/>
          <w:sz w:val="32"/>
          <w:szCs w:val="32"/>
          <w:lang w:val="es-CR"/>
        </w:rPr>
        <w:t>Esta semana no me presenté a las clases por motivo de que me encontraba enferma y se me dificultaba llegar a la universidad</w:t>
      </w:r>
    </w:p>
    <w:p w14:paraId="12A14DE3" w14:textId="77777777" w:rsidR="00F753C2" w:rsidRDefault="00F753C2" w:rsidP="00F162F2">
      <w:pPr>
        <w:rPr>
          <w:rFonts w:asciiTheme="majorHAnsi" w:hAnsiTheme="majorHAnsi"/>
          <w:b/>
          <w:bCs/>
          <w:noProof/>
          <w:sz w:val="32"/>
          <w:szCs w:val="32"/>
          <w:lang w:val="es-CR"/>
        </w:rPr>
      </w:pPr>
    </w:p>
    <w:p w14:paraId="13A1016D" w14:textId="77777777" w:rsidR="00F753C2" w:rsidRDefault="00F753C2" w:rsidP="00F162F2">
      <w:pPr>
        <w:rPr>
          <w:rFonts w:asciiTheme="majorHAnsi" w:hAnsiTheme="majorHAnsi"/>
          <w:b/>
          <w:bCs/>
          <w:noProof/>
          <w:sz w:val="32"/>
          <w:szCs w:val="32"/>
          <w:lang w:val="es-CR"/>
        </w:rPr>
      </w:pPr>
    </w:p>
    <w:p w14:paraId="4907A4DC" w14:textId="77777777" w:rsidR="00F753C2" w:rsidRDefault="00F753C2" w:rsidP="00F162F2">
      <w:pPr>
        <w:rPr>
          <w:rFonts w:asciiTheme="majorHAnsi" w:hAnsiTheme="majorHAnsi"/>
          <w:b/>
          <w:bCs/>
          <w:noProof/>
          <w:sz w:val="32"/>
          <w:szCs w:val="32"/>
          <w:lang w:val="es-CR"/>
        </w:rPr>
      </w:pPr>
    </w:p>
    <w:p w14:paraId="20054EB6" w14:textId="77777777" w:rsidR="00F753C2" w:rsidRDefault="00F753C2" w:rsidP="00F162F2">
      <w:pPr>
        <w:rPr>
          <w:rFonts w:asciiTheme="majorHAnsi" w:hAnsiTheme="majorHAnsi"/>
          <w:b/>
          <w:bCs/>
          <w:noProof/>
          <w:sz w:val="32"/>
          <w:szCs w:val="32"/>
          <w:lang w:val="es-CR"/>
        </w:rPr>
      </w:pPr>
    </w:p>
    <w:p w14:paraId="625DD0E2" w14:textId="40807959" w:rsidR="00F753C2" w:rsidRDefault="00F753C2" w:rsidP="00F162F2">
      <w:pPr>
        <w:rPr>
          <w:rFonts w:asciiTheme="majorHAnsi" w:hAnsiTheme="majorHAnsi"/>
          <w:b/>
          <w:bCs/>
          <w:noProof/>
          <w:sz w:val="32"/>
          <w:szCs w:val="32"/>
          <w:lang w:val="es-CR"/>
        </w:rPr>
      </w:pPr>
      <w:r>
        <w:rPr>
          <w:rFonts w:asciiTheme="majorHAnsi" w:hAnsiTheme="majorHAnsi"/>
          <w:b/>
          <w:bCs/>
          <w:noProof/>
          <w:sz w:val="32"/>
          <w:szCs w:val="32"/>
          <w:lang w:val="es-CR"/>
        </w:rPr>
        <w:lastRenderedPageBreak/>
        <w:t>Semana 9</w:t>
      </w:r>
      <w:r w:rsidRPr="005A0F31">
        <w:rPr>
          <w:noProof/>
          <w:sz w:val="22"/>
          <w:szCs w:val="14"/>
          <w:lang w:bidi="es-ES"/>
        </w:rPr>
        <mc:AlternateContent>
          <mc:Choice Requires="wpg">
            <w:drawing>
              <wp:anchor distT="0" distB="0" distL="114300" distR="114300" simplePos="0" relativeHeight="251725824" behindDoc="1" locked="1" layoutInCell="1" allowOverlap="1" wp14:anchorId="1BBC31C3" wp14:editId="0E416298">
                <wp:simplePos x="0" y="0"/>
                <wp:positionH relativeFrom="page">
                  <wp:align>right</wp:align>
                </wp:positionH>
                <wp:positionV relativeFrom="paragraph">
                  <wp:posOffset>-885825</wp:posOffset>
                </wp:positionV>
                <wp:extent cx="7534275" cy="10648950"/>
                <wp:effectExtent l="0" t="0" r="9525" b="0"/>
                <wp:wrapNone/>
                <wp:docPr id="570339420" name="Grupo 5703394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4275" cy="10648950"/>
                          <a:chOff x="0" y="0"/>
                          <a:chExt cx="11955" cy="15841"/>
                        </a:xfrm>
                      </wpg:grpSpPr>
                      <wpg:grpSp>
                        <wpg:cNvPr id="274084783" name="Grupo 274084783"/>
                        <wpg:cNvGrpSpPr>
                          <a:grpSpLocks/>
                        </wpg:cNvGrpSpPr>
                        <wpg:grpSpPr bwMode="auto">
                          <a:xfrm>
                            <a:off x="6586" y="0"/>
                            <a:ext cx="5369" cy="2980"/>
                            <a:chOff x="6586" y="0"/>
                            <a:chExt cx="5369" cy="2980"/>
                          </a:xfrm>
                        </wpg:grpSpPr>
                        <wps:wsp>
                          <wps:cNvPr id="2079525852"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010834"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0474"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5973190"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157817"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1509629" name="Grupo 491509629"/>
                        <wpg:cNvGrpSpPr>
                          <a:grpSpLocks/>
                        </wpg:cNvGrpSpPr>
                        <wpg:grpSpPr bwMode="auto">
                          <a:xfrm>
                            <a:off x="0" y="12290"/>
                            <a:ext cx="3551" cy="3551"/>
                            <a:chOff x="0" y="12290"/>
                            <a:chExt cx="3551" cy="3551"/>
                          </a:xfrm>
                        </wpg:grpSpPr>
                        <wps:wsp>
                          <wps:cNvPr id="1614458640"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125550"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506023"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D367677" id="Grupo 570339420" o:spid="_x0000_s1026" alt="&quot;&quot;" style="position:absolute;margin-left:542.05pt;margin-top:-69.75pt;width:593.25pt;height:838.5pt;z-index:-251590656;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">
                <v:group id="Grupo 27408478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" path="m2389,1195l1194,,,1195,1194,2389,2389,1195e" fillcolor="#f9d448 [3209]" stroked="f">
                    <v:path arrowok="t" o:connecttype="custom" o:connectlocs="2389,1786;1194,591;0,1786;1194,2980;2389,1786" o:connectangles="0,0,0,0,0"/>
                  </v:shape>
                </v:group>
                <v:group id="Grupo 4915096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" path="m2329,1164l1165,,,1164r2329,e" fillcolor="#f9d448 [3209]" stroked="f">
                    <v:path arrowok="t" o:connecttype="custom" o:connectlocs="2329,15840;1165,14676;0,15840;2329,15840" o:connectangles="0,0,0,0"/>
                  </v:shape>
                </v:group>
                <w10:wrap anchorx="page"/>
                <w10:anchorlock/>
              </v:group>
            </w:pict>
          </mc:Fallback>
        </mc:AlternateContent>
      </w:r>
    </w:p>
    <w:p w14:paraId="3F459655" w14:textId="1E5CCDA3" w:rsidR="00F753C2" w:rsidRDefault="00F753C2" w:rsidP="00F162F2">
      <w:pPr>
        <w:rPr>
          <w:rFonts w:asciiTheme="majorHAnsi" w:hAnsiTheme="majorHAnsi"/>
          <w:b/>
          <w:bCs/>
          <w:noProof/>
          <w:sz w:val="32"/>
          <w:szCs w:val="32"/>
          <w:lang w:val="es-CR"/>
        </w:rPr>
      </w:pPr>
      <w:r>
        <w:rPr>
          <w:rFonts w:asciiTheme="majorHAnsi" w:hAnsiTheme="majorHAnsi"/>
          <w:b/>
          <w:bCs/>
          <w:noProof/>
          <w:sz w:val="32"/>
          <w:szCs w:val="32"/>
          <w:lang w:val="es-CR"/>
        </w:rPr>
        <w:t>Bootstrap</w:t>
      </w:r>
    </w:p>
    <w:p w14:paraId="508EBA0F" w14:textId="1A7C0A13" w:rsidR="00F753C2" w:rsidRDefault="00F753C2" w:rsidP="00F753C2">
      <w:pPr>
        <w:rPr>
          <w:noProof/>
          <w:szCs w:val="24"/>
          <w:lang w:val="es-CR"/>
        </w:rPr>
      </w:pPr>
      <w:r w:rsidRPr="00F753C2">
        <w:rPr>
          <w:noProof/>
          <w:szCs w:val="24"/>
          <w:lang w:val="es-CR"/>
        </w:rPr>
        <w:t xml:space="preserve">Bootstrap es un framework CSS </w:t>
      </w:r>
      <w:r>
        <w:rPr>
          <w:noProof/>
          <w:szCs w:val="24"/>
          <w:lang w:val="es-CR"/>
        </w:rPr>
        <w:t>que se utiliza para</w:t>
      </w:r>
      <w:r w:rsidRPr="00F753C2">
        <w:rPr>
          <w:noProof/>
          <w:szCs w:val="24"/>
          <w:lang w:val="es-CR"/>
        </w:rPr>
        <w:t xml:space="preserve"> aplicaciones front-end es</w:t>
      </w:r>
      <w:r>
        <w:rPr>
          <w:noProof/>
          <w:szCs w:val="24"/>
          <w:lang w:val="es-CR"/>
        </w:rPr>
        <w:t xml:space="preserve"> </w:t>
      </w:r>
      <w:r w:rsidRPr="00F753C2">
        <w:rPr>
          <w:noProof/>
          <w:szCs w:val="24"/>
          <w:lang w:val="es-CR"/>
        </w:rPr>
        <w:t>decir, en la pantalla de interfaz con el usuario</w:t>
      </w:r>
      <w:r>
        <w:rPr>
          <w:noProof/>
          <w:szCs w:val="24"/>
          <w:lang w:val="es-CR"/>
        </w:rPr>
        <w:t xml:space="preserve"> </w:t>
      </w:r>
      <w:r w:rsidRPr="00F753C2">
        <w:rPr>
          <w:noProof/>
          <w:szCs w:val="24"/>
          <w:lang w:val="es-CR"/>
        </w:rPr>
        <w:t>para desarrollar aplicaciones que</w:t>
      </w:r>
      <w:r>
        <w:rPr>
          <w:noProof/>
          <w:szCs w:val="24"/>
          <w:lang w:val="es-CR"/>
        </w:rPr>
        <w:t xml:space="preserve"> </w:t>
      </w:r>
      <w:r w:rsidRPr="00F753C2">
        <w:rPr>
          <w:noProof/>
          <w:szCs w:val="24"/>
          <w:lang w:val="es-CR"/>
        </w:rPr>
        <w:t>se adaptan a cualquier dispositivo.</w:t>
      </w:r>
      <w:r w:rsidRPr="00F753C2">
        <w:t xml:space="preserve"> </w:t>
      </w:r>
      <w:r w:rsidRPr="00F753C2">
        <w:rPr>
          <w:noProof/>
          <w:szCs w:val="24"/>
          <w:lang w:val="es-CR"/>
        </w:rPr>
        <w:t xml:space="preserve">Esta es una herramienta que </w:t>
      </w:r>
      <w:r w:rsidRPr="00F753C2">
        <w:rPr>
          <w:noProof/>
          <w:szCs w:val="24"/>
          <w:lang w:val="es-CR"/>
        </w:rPr>
        <w:t>facilita</w:t>
      </w:r>
      <w:r w:rsidRPr="00F753C2">
        <w:rPr>
          <w:noProof/>
          <w:szCs w:val="24"/>
          <w:lang w:val="es-CR"/>
        </w:rPr>
        <w:t xml:space="preserve"> interactividad en la página, por lo que</w:t>
      </w:r>
      <w:r>
        <w:rPr>
          <w:noProof/>
          <w:szCs w:val="24"/>
          <w:lang w:val="es-CR"/>
        </w:rPr>
        <w:t xml:space="preserve"> </w:t>
      </w:r>
      <w:r w:rsidRPr="00F753C2">
        <w:rPr>
          <w:noProof/>
          <w:szCs w:val="24"/>
          <w:lang w:val="es-CR"/>
        </w:rPr>
        <w:t>ofrece una serie de componentes que facilitan la comunicación con el usuario,</w:t>
      </w:r>
      <w:r>
        <w:rPr>
          <w:noProof/>
          <w:szCs w:val="24"/>
          <w:lang w:val="es-CR"/>
        </w:rPr>
        <w:t xml:space="preserve"> </w:t>
      </w:r>
      <w:r w:rsidRPr="00F753C2">
        <w:rPr>
          <w:noProof/>
          <w:szCs w:val="24"/>
          <w:lang w:val="es-CR"/>
        </w:rPr>
        <w:t xml:space="preserve">como menús de navegación, controles de página, barras de progreso y </w:t>
      </w:r>
      <w:r>
        <w:rPr>
          <w:noProof/>
          <w:szCs w:val="24"/>
          <w:lang w:val="es-CR"/>
        </w:rPr>
        <w:t>entre otros.</w:t>
      </w:r>
    </w:p>
    <w:p w14:paraId="7A96091B" w14:textId="77777777" w:rsidR="007D0470" w:rsidRPr="007D0470" w:rsidRDefault="007D0470" w:rsidP="007D0470">
      <w:pPr>
        <w:rPr>
          <w:b/>
          <w:bCs/>
          <w:noProof/>
          <w:szCs w:val="24"/>
          <w:lang w:val="en-US"/>
        </w:rPr>
      </w:pPr>
      <w:r w:rsidRPr="007D0470">
        <w:rPr>
          <w:b/>
          <w:bCs/>
          <w:noProof/>
          <w:szCs w:val="24"/>
          <w:lang w:val="en-US"/>
        </w:rPr>
        <w:t>&lt;link</w:t>
      </w:r>
    </w:p>
    <w:p w14:paraId="68E85235" w14:textId="77777777" w:rsidR="007D0470" w:rsidRPr="007D0470" w:rsidRDefault="007D0470" w:rsidP="007D0470">
      <w:pPr>
        <w:rPr>
          <w:b/>
          <w:bCs/>
          <w:noProof/>
          <w:szCs w:val="24"/>
          <w:lang w:val="en-US"/>
        </w:rPr>
      </w:pPr>
      <w:r w:rsidRPr="007D0470">
        <w:rPr>
          <w:b/>
          <w:bCs/>
          <w:noProof/>
          <w:szCs w:val="24"/>
          <w:lang w:val="en-US"/>
        </w:rPr>
        <w:t xml:space="preserve">      href="https://cdn.jsdelivr.net/npm/bootstrap@5.3.0/dist/css/bootstrap.min.css"</w:t>
      </w:r>
    </w:p>
    <w:p w14:paraId="33A6AFC5" w14:textId="77777777" w:rsidR="007D0470" w:rsidRPr="007D0470" w:rsidRDefault="007D0470" w:rsidP="007D0470">
      <w:pPr>
        <w:rPr>
          <w:b/>
          <w:bCs/>
          <w:noProof/>
          <w:szCs w:val="24"/>
          <w:lang w:val="en-US"/>
        </w:rPr>
      </w:pPr>
      <w:r w:rsidRPr="007D0470">
        <w:rPr>
          <w:b/>
          <w:bCs/>
          <w:noProof/>
          <w:szCs w:val="24"/>
          <w:lang w:val="en-US"/>
        </w:rPr>
        <w:t xml:space="preserve">      rel="stylesheet"</w:t>
      </w:r>
    </w:p>
    <w:p w14:paraId="1CB1DD5A" w14:textId="77777777" w:rsidR="007D0470" w:rsidRPr="007D0470" w:rsidRDefault="007D0470" w:rsidP="007D0470">
      <w:pPr>
        <w:rPr>
          <w:b/>
          <w:bCs/>
          <w:noProof/>
          <w:szCs w:val="24"/>
          <w:lang w:val="en-US"/>
        </w:rPr>
      </w:pPr>
      <w:r w:rsidRPr="007D0470">
        <w:rPr>
          <w:b/>
          <w:bCs/>
          <w:noProof/>
          <w:szCs w:val="24"/>
          <w:lang w:val="en-US"/>
        </w:rPr>
        <w:t xml:space="preserve">      integrity="sha384-9ndCyUaIbzAi2FUVXJi0CjmCapSmO7SnpJef0486qhLnuZ2cdeRhO02iuK6FUUVM"</w:t>
      </w:r>
    </w:p>
    <w:p w14:paraId="6E8595CB" w14:textId="77777777" w:rsidR="007D0470" w:rsidRPr="007D0470" w:rsidRDefault="007D0470" w:rsidP="007D0470">
      <w:pPr>
        <w:rPr>
          <w:b/>
          <w:bCs/>
          <w:noProof/>
          <w:szCs w:val="24"/>
          <w:lang w:val="es-CR"/>
        </w:rPr>
      </w:pPr>
      <w:r w:rsidRPr="007D0470">
        <w:rPr>
          <w:b/>
          <w:bCs/>
          <w:noProof/>
          <w:szCs w:val="24"/>
          <w:lang w:val="en-US"/>
        </w:rPr>
        <w:t xml:space="preserve">      </w:t>
      </w:r>
      <w:r w:rsidRPr="007D0470">
        <w:rPr>
          <w:b/>
          <w:bCs/>
          <w:noProof/>
          <w:szCs w:val="24"/>
          <w:lang w:val="es-CR"/>
        </w:rPr>
        <w:t>crossorigin="anonymous"</w:t>
      </w:r>
    </w:p>
    <w:p w14:paraId="2096A6EB" w14:textId="04B89E42" w:rsidR="007D0470" w:rsidRPr="007D0470" w:rsidRDefault="007D0470" w:rsidP="007D0470">
      <w:pPr>
        <w:rPr>
          <w:b/>
          <w:bCs/>
          <w:noProof/>
          <w:szCs w:val="24"/>
          <w:lang w:val="es-CR"/>
        </w:rPr>
      </w:pPr>
      <w:r w:rsidRPr="007D0470">
        <w:rPr>
          <w:b/>
          <w:bCs/>
          <w:noProof/>
          <w:szCs w:val="24"/>
          <w:lang w:val="es-CR"/>
        </w:rPr>
        <w:t xml:space="preserve">    /&gt;</w:t>
      </w:r>
      <w:r>
        <w:rPr>
          <w:b/>
          <w:bCs/>
          <w:noProof/>
          <w:szCs w:val="24"/>
          <w:lang w:val="es-CR"/>
        </w:rPr>
        <w:t xml:space="preserve"> </w:t>
      </w:r>
      <w:r>
        <w:rPr>
          <w:noProof/>
          <w:szCs w:val="24"/>
          <w:lang w:val="es-CR"/>
        </w:rPr>
        <w:t xml:space="preserve">Este link se pega en el head del html </w:t>
      </w:r>
    </w:p>
    <w:p w14:paraId="03375761" w14:textId="77777777" w:rsidR="007D0470" w:rsidRPr="007D0470" w:rsidRDefault="007D0470" w:rsidP="007D0470">
      <w:pPr>
        <w:rPr>
          <w:b/>
          <w:bCs/>
          <w:noProof/>
          <w:szCs w:val="24"/>
          <w:lang w:val="en-US"/>
        </w:rPr>
      </w:pPr>
      <w:r w:rsidRPr="007D0470">
        <w:rPr>
          <w:b/>
          <w:bCs/>
          <w:noProof/>
          <w:szCs w:val="24"/>
          <w:lang w:val="en-US"/>
        </w:rPr>
        <w:t>&lt;script</w:t>
      </w:r>
    </w:p>
    <w:p w14:paraId="7D1FDE3B" w14:textId="77777777" w:rsidR="007D0470" w:rsidRPr="007D0470" w:rsidRDefault="007D0470" w:rsidP="007D0470">
      <w:pPr>
        <w:rPr>
          <w:b/>
          <w:bCs/>
          <w:noProof/>
          <w:szCs w:val="24"/>
          <w:lang w:val="en-US"/>
        </w:rPr>
      </w:pPr>
      <w:r w:rsidRPr="007D0470">
        <w:rPr>
          <w:b/>
          <w:bCs/>
          <w:noProof/>
          <w:szCs w:val="24"/>
          <w:lang w:val="en-US"/>
        </w:rPr>
        <w:t xml:space="preserve">      src="https://cdn.jsdelivr.net/npm/bootstrap@5.3.0/dist/js/bootstrap.bundle.min.js"</w:t>
      </w:r>
    </w:p>
    <w:p w14:paraId="4A9D6DE7" w14:textId="77777777" w:rsidR="007D0470" w:rsidRPr="007D0470" w:rsidRDefault="007D0470" w:rsidP="007D0470">
      <w:pPr>
        <w:rPr>
          <w:b/>
          <w:bCs/>
          <w:noProof/>
          <w:szCs w:val="24"/>
          <w:lang w:val="en-US"/>
        </w:rPr>
      </w:pPr>
      <w:r w:rsidRPr="007D0470">
        <w:rPr>
          <w:b/>
          <w:bCs/>
          <w:noProof/>
          <w:szCs w:val="24"/>
          <w:lang w:val="en-US"/>
        </w:rPr>
        <w:t xml:space="preserve">      integrity="sha384-geWF76RCwLtnZ8qwWowPQNguL3RmwHVBC9FhGdlKrxdiJJigb/j/68SIy3Te4Bkz"</w:t>
      </w:r>
    </w:p>
    <w:p w14:paraId="148E1A0D" w14:textId="77777777" w:rsidR="007D0470" w:rsidRPr="005E7964" w:rsidRDefault="007D0470" w:rsidP="007D0470">
      <w:pPr>
        <w:rPr>
          <w:b/>
          <w:bCs/>
          <w:noProof/>
          <w:szCs w:val="24"/>
          <w:lang w:val="es-CR"/>
        </w:rPr>
      </w:pPr>
      <w:r w:rsidRPr="007D0470">
        <w:rPr>
          <w:b/>
          <w:bCs/>
          <w:noProof/>
          <w:szCs w:val="24"/>
          <w:lang w:val="en-US"/>
        </w:rPr>
        <w:t xml:space="preserve">      </w:t>
      </w:r>
      <w:r w:rsidRPr="005E7964">
        <w:rPr>
          <w:b/>
          <w:bCs/>
          <w:noProof/>
          <w:szCs w:val="24"/>
          <w:lang w:val="es-CR"/>
        </w:rPr>
        <w:t>crossorigin="anonymous"</w:t>
      </w:r>
    </w:p>
    <w:p w14:paraId="109CA68C" w14:textId="65C4F03B" w:rsidR="007D0470" w:rsidRDefault="007D0470" w:rsidP="007D0470">
      <w:pPr>
        <w:rPr>
          <w:b/>
          <w:bCs/>
          <w:noProof/>
          <w:szCs w:val="24"/>
          <w:lang w:val="es-CR"/>
        </w:rPr>
      </w:pPr>
      <w:r w:rsidRPr="007D0470">
        <w:rPr>
          <w:b/>
          <w:bCs/>
          <w:noProof/>
          <w:szCs w:val="24"/>
          <w:lang w:val="es-CR"/>
        </w:rPr>
        <w:t xml:space="preserve">    &gt;&lt;/script&gt;</w:t>
      </w:r>
      <w:r w:rsidRPr="007D0470">
        <w:rPr>
          <w:b/>
          <w:bCs/>
          <w:noProof/>
          <w:szCs w:val="24"/>
          <w:lang w:val="es-CR"/>
        </w:rPr>
        <w:t xml:space="preserve"> Este escript va e</w:t>
      </w:r>
      <w:r>
        <w:rPr>
          <w:b/>
          <w:bCs/>
          <w:noProof/>
          <w:szCs w:val="24"/>
          <w:lang w:val="es-CR"/>
        </w:rPr>
        <w:t xml:space="preserve">n la parte de abajo del body </w:t>
      </w:r>
    </w:p>
    <w:p w14:paraId="4F55EBB4" w14:textId="77777777" w:rsidR="005E7964" w:rsidRDefault="005E7964" w:rsidP="00FF6BC8">
      <w:pPr>
        <w:pStyle w:val="Informacindecontactodecuerpo"/>
        <w:rPr>
          <w:b/>
          <w:bCs/>
          <w:noProof/>
          <w:szCs w:val="24"/>
          <w:lang w:val="es-CR"/>
        </w:rPr>
      </w:pPr>
    </w:p>
    <w:p w14:paraId="6E6F6324" w14:textId="77777777" w:rsidR="005E7964" w:rsidRDefault="005E7964" w:rsidP="00FF6BC8">
      <w:pPr>
        <w:pStyle w:val="Informacindecontactodecuerpo"/>
        <w:rPr>
          <w:b/>
          <w:bCs/>
          <w:noProof/>
          <w:szCs w:val="24"/>
          <w:lang w:val="es-CR"/>
        </w:rPr>
      </w:pPr>
    </w:p>
    <w:p w14:paraId="765675AE" w14:textId="77777777" w:rsidR="005E7964" w:rsidRDefault="005E7964" w:rsidP="00FF6BC8">
      <w:pPr>
        <w:pStyle w:val="Informacindecontactodecuerpo"/>
        <w:rPr>
          <w:b/>
          <w:bCs/>
          <w:noProof/>
          <w:szCs w:val="24"/>
          <w:lang w:val="es-CR"/>
        </w:rPr>
      </w:pPr>
    </w:p>
    <w:p w14:paraId="4F85CB1E" w14:textId="77777777" w:rsidR="005E7964" w:rsidRDefault="005E7964" w:rsidP="00FF6BC8">
      <w:pPr>
        <w:pStyle w:val="Informacindecontactodecuerpo"/>
        <w:rPr>
          <w:b/>
          <w:bCs/>
          <w:noProof/>
          <w:szCs w:val="24"/>
          <w:lang w:val="es-CR"/>
        </w:rPr>
      </w:pPr>
    </w:p>
    <w:p w14:paraId="30407606" w14:textId="77777777" w:rsidR="005E7964" w:rsidRDefault="005E7964" w:rsidP="00FF6BC8">
      <w:pPr>
        <w:pStyle w:val="Informacindecontactodecuerpo"/>
        <w:rPr>
          <w:b/>
          <w:bCs/>
          <w:noProof/>
          <w:szCs w:val="24"/>
          <w:lang w:val="es-CR"/>
        </w:rPr>
      </w:pPr>
    </w:p>
    <w:p w14:paraId="78FCE8E3" w14:textId="77777777" w:rsidR="005E7964" w:rsidRDefault="005E7964" w:rsidP="00FF6BC8">
      <w:pPr>
        <w:pStyle w:val="Informacindecontactodecuerpo"/>
        <w:rPr>
          <w:b/>
          <w:bCs/>
          <w:noProof/>
          <w:szCs w:val="24"/>
          <w:lang w:val="es-CR"/>
        </w:rPr>
      </w:pPr>
    </w:p>
    <w:p w14:paraId="43CF8C51" w14:textId="77777777" w:rsidR="005E7964" w:rsidRDefault="005E7964" w:rsidP="00FF6BC8">
      <w:pPr>
        <w:pStyle w:val="Informacindecontactodecuerpo"/>
        <w:rPr>
          <w:b/>
          <w:bCs/>
          <w:noProof/>
          <w:szCs w:val="24"/>
          <w:lang w:val="es-CR"/>
        </w:rPr>
      </w:pPr>
    </w:p>
    <w:p w14:paraId="153AF263" w14:textId="197F4D92" w:rsidR="00FF6BC8" w:rsidRDefault="00FF6BC8" w:rsidP="00FF6BC8">
      <w:pPr>
        <w:pStyle w:val="Informacindecontactodecuerpo"/>
        <w:rPr>
          <w:noProof/>
          <w:szCs w:val="24"/>
          <w:lang w:val="es-CR"/>
        </w:rPr>
      </w:pPr>
      <w:r w:rsidRPr="00FF6BC8">
        <w:rPr>
          <w:b/>
          <w:bCs/>
          <w:noProof/>
          <w:szCs w:val="24"/>
          <w:lang w:val="es-CR"/>
        </w:rPr>
        <w:lastRenderedPageBreak/>
        <w:t xml:space="preserve">Grid: </w:t>
      </w:r>
      <w:r w:rsidRPr="00FF6BC8">
        <w:rPr>
          <w:noProof/>
          <w:szCs w:val="24"/>
          <w:lang w:val="es-CR"/>
        </w:rPr>
        <w:t>el grid es un sistema de cuadricula, el cual esta</w:t>
      </w:r>
      <w:r w:rsidRPr="00FF6BC8">
        <w:rPr>
          <w:noProof/>
          <w:szCs w:val="24"/>
          <w:lang w:val="es-CR"/>
        </w:rPr>
        <w:t xml:space="preserve"> </w:t>
      </w:r>
      <w:r w:rsidRPr="00FF6BC8">
        <w:rPr>
          <w:noProof/>
          <w:szCs w:val="24"/>
          <w:lang w:val="es-CR"/>
        </w:rPr>
        <w:t>compuesto de filas y columnas, las cuales nos ayudan a las</w:t>
      </w:r>
      <w:r w:rsidRPr="00FF6BC8">
        <w:rPr>
          <w:noProof/>
          <w:szCs w:val="24"/>
          <w:lang w:val="es-CR"/>
        </w:rPr>
        <w:t xml:space="preserve"> </w:t>
      </w:r>
      <w:r w:rsidRPr="00FF6BC8">
        <w:rPr>
          <w:noProof/>
          <w:szCs w:val="24"/>
          <w:lang w:val="es-CR"/>
        </w:rPr>
        <w:t>aliniaciones del texto.</w:t>
      </w:r>
    </w:p>
    <w:p w14:paraId="5EA81AD7" w14:textId="53BB5D10" w:rsidR="00FF6BC8" w:rsidRDefault="00FF6BC8" w:rsidP="00FF6BC8">
      <w:pPr>
        <w:pStyle w:val="Informacindecontactodecuerpo"/>
      </w:pPr>
      <w:r w:rsidRPr="00FF6BC8">
        <w:t>La clase fila tiene únicamente 12 columnas utilizables, las cuales se pueden dividir en cuantas filas se deseen, siempre y cuando que las sumas de estas den un total de 12 columnas.</w:t>
      </w:r>
      <w:r w:rsidRPr="00FF6BC8">
        <w:cr/>
      </w:r>
    </w:p>
    <w:p w14:paraId="3CF81F1E" w14:textId="77777777" w:rsidR="00FF6BC8" w:rsidRDefault="00FF6BC8" w:rsidP="00FF6BC8">
      <w:pPr>
        <w:pStyle w:val="Informacindecontactodecuerpo"/>
      </w:pPr>
    </w:p>
    <w:p w14:paraId="31E8F6F4" w14:textId="77777777" w:rsidR="00FF6BC8" w:rsidRDefault="00FF6BC8" w:rsidP="00FF6BC8">
      <w:pPr>
        <w:pStyle w:val="Informacindecontactodecuerpo"/>
      </w:pPr>
    </w:p>
    <w:p w14:paraId="0950289E" w14:textId="77777777" w:rsidR="00FF6BC8" w:rsidRDefault="00FF6BC8" w:rsidP="00FF6BC8">
      <w:pPr>
        <w:pStyle w:val="Informacindecontactodecuerpo"/>
      </w:pPr>
    </w:p>
    <w:p w14:paraId="34479D99" w14:textId="3F2F7661" w:rsidR="00FF6BC8" w:rsidRPr="00FF6BC8" w:rsidRDefault="005E7964" w:rsidP="00FF6BC8">
      <w:pPr>
        <w:pStyle w:val="Informacindecontactodecuerpo"/>
      </w:pPr>
      <w:r w:rsidRPr="005A0F31">
        <w:rPr>
          <w:noProof/>
          <w:sz w:val="22"/>
          <w:szCs w:val="14"/>
          <w:lang w:bidi="es-ES"/>
        </w:rPr>
        <mc:AlternateContent>
          <mc:Choice Requires="wpg">
            <w:drawing>
              <wp:anchor distT="0" distB="0" distL="114300" distR="114300" simplePos="0" relativeHeight="251731968" behindDoc="1" locked="1" layoutInCell="1" allowOverlap="1" wp14:anchorId="1ADD32D8" wp14:editId="288D98F3">
                <wp:simplePos x="0" y="0"/>
                <wp:positionH relativeFrom="page">
                  <wp:posOffset>-635</wp:posOffset>
                </wp:positionH>
                <wp:positionV relativeFrom="paragraph">
                  <wp:posOffset>-3086100</wp:posOffset>
                </wp:positionV>
                <wp:extent cx="7589520" cy="10806430"/>
                <wp:effectExtent l="0" t="0" r="0" b="0"/>
                <wp:wrapNone/>
                <wp:docPr id="357896359" name="Grupo 3578963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806430"/>
                          <a:chOff x="0" y="0"/>
                          <a:chExt cx="11955" cy="15691"/>
                        </a:xfrm>
                      </wpg:grpSpPr>
                      <wpg:grpSp>
                        <wpg:cNvPr id="155164372" name="Grupo 155164372"/>
                        <wpg:cNvGrpSpPr>
                          <a:grpSpLocks/>
                        </wpg:cNvGrpSpPr>
                        <wpg:grpSpPr bwMode="auto">
                          <a:xfrm>
                            <a:off x="6586" y="0"/>
                            <a:ext cx="5369" cy="2980"/>
                            <a:chOff x="6586" y="0"/>
                            <a:chExt cx="5369" cy="2980"/>
                          </a:xfrm>
                        </wpg:grpSpPr>
                        <wps:wsp>
                          <wps:cNvPr id="362385106"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64498"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253597"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460769"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65965"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4442545" name="Grupo 524442545"/>
                        <wpg:cNvGrpSpPr>
                          <a:grpSpLocks/>
                        </wpg:cNvGrpSpPr>
                        <wpg:grpSpPr bwMode="auto">
                          <a:xfrm>
                            <a:off x="0" y="12289"/>
                            <a:ext cx="3445" cy="3402"/>
                            <a:chOff x="0" y="12289"/>
                            <a:chExt cx="3445" cy="3402"/>
                          </a:xfrm>
                        </wpg:grpSpPr>
                        <wps:wsp>
                          <wps:cNvPr id="1186349267"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121849" name="Forma libre 31"/>
                          <wps:cNvSpPr>
                            <a:spLocks/>
                          </wps:cNvSpPr>
                          <wps:spPr bwMode="auto">
                            <a:xfrm>
                              <a:off x="23" y="14526"/>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404623" name="Forma libre 32"/>
                          <wps:cNvSpPr>
                            <a:spLocks/>
                          </wps:cNvSpPr>
                          <wps:spPr bwMode="auto">
                            <a:xfrm>
                              <a:off x="1116" y="14526"/>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F6EEF49" id="Grupo 357896359" o:spid="_x0000_s1026" alt="&quot;&quot;" style="position:absolute;margin-left:-.05pt;margin-top:-243pt;width:597.6pt;height:850.9pt;z-index:-251584512;mso-position-horizontal-relative:page" coordsize="11955,1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">
                <v:group id="Grupo 155164372"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" path="m2389,1195l1194,,,1195,1194,2389,2389,1195e" fillcolor="#f9d448 [3209]" stroked="f">
                    <v:path arrowok="t" o:connecttype="custom" o:connectlocs="2389,1786;1194,591;0,1786;1194,2980;2389,1786" o:connectangles="0,0,0,0,0"/>
                  </v:shape>
                </v:group>
                <v:group id="Grupo 524442545" o:spid="_x0000_s1033" style="position:absolute;top:12289;width:3445;height:3402" coordorigin=",12289" coordsize="3445,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" path="m,l,1194,1192,2386r597,-597l,xe" fillcolor="#4495a2 [3206]" stroked="f">
                    <v:path arrowok="t" o:connecttype="custom" o:connectlocs="0,12290;0,13484;1192,14676;1789,14079;0,12290" o:connectangles="0,0,0,0,0"/>
                  </v:shape>
                  <v:shape id="Forma libre 31" o:spid="_x0000_s1035" style="position:absolute;left:23;top:14526;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" path="m,l,1161r1161,l,xe" fillcolor="#7ca655 [3215]" stroked="f">
                    <v:path arrowok="t" o:connecttype="custom" o:connectlocs="0,14679;0,15840;1161,15840;0,14679" o:connectangles="0,0,0,0"/>
                  </v:shape>
                  <v:shape id="Forma libre 32" o:spid="_x0000_s1036" style="position:absolute;left:1116;top:14526;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" path="m2329,1164l1165,,,1164r2329,e" fillcolor="#f9d448 [3209]" stroked="f">
                    <v:path arrowok="t" o:connecttype="custom" o:connectlocs="2329,15840;1165,14676;0,15840;2329,15840" o:connectangles="0,0,0,0"/>
                  </v:shape>
                </v:group>
                <w10:wrap anchorx="page"/>
                <w10:anchorlock/>
              </v:group>
            </w:pict>
          </mc:Fallback>
        </mc:AlternateContent>
      </w:r>
      <w:r w:rsidRPr="005A0F31">
        <w:rPr>
          <w:noProof/>
          <w:sz w:val="22"/>
          <w:szCs w:val="14"/>
          <w:lang w:bidi="es-ES"/>
        </w:rPr>
        <mc:AlternateContent>
          <mc:Choice Requires="wpg">
            <w:drawing>
              <wp:anchor distT="0" distB="0" distL="114300" distR="114300" simplePos="0" relativeHeight="251729920" behindDoc="1" locked="1" layoutInCell="1" allowOverlap="1" wp14:anchorId="62237307" wp14:editId="262BB43B">
                <wp:simplePos x="0" y="0"/>
                <wp:positionH relativeFrom="page">
                  <wp:posOffset>-228600</wp:posOffset>
                </wp:positionH>
                <wp:positionV relativeFrom="paragraph">
                  <wp:posOffset>9934575</wp:posOffset>
                </wp:positionV>
                <wp:extent cx="7589520" cy="10671810"/>
                <wp:effectExtent l="0" t="0" r="0" b="0"/>
                <wp:wrapNone/>
                <wp:docPr id="1920361834" name="Grupo 19203618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138406127" name="Grupo 2138406127"/>
                        <wpg:cNvGrpSpPr>
                          <a:grpSpLocks/>
                        </wpg:cNvGrpSpPr>
                        <wpg:grpSpPr bwMode="auto">
                          <a:xfrm>
                            <a:off x="6586" y="0"/>
                            <a:ext cx="5369" cy="2980"/>
                            <a:chOff x="6586" y="0"/>
                            <a:chExt cx="5369" cy="2980"/>
                          </a:xfrm>
                        </wpg:grpSpPr>
                        <wps:wsp>
                          <wps:cNvPr id="33134336"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737567"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366485"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11075"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865706"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2468986" name="Grupo 1642468986"/>
                        <wpg:cNvGrpSpPr>
                          <a:grpSpLocks/>
                        </wpg:cNvGrpSpPr>
                        <wpg:grpSpPr bwMode="auto">
                          <a:xfrm>
                            <a:off x="0" y="12290"/>
                            <a:ext cx="3551" cy="3551"/>
                            <a:chOff x="0" y="12290"/>
                            <a:chExt cx="3551" cy="3551"/>
                          </a:xfrm>
                        </wpg:grpSpPr>
                        <wps:wsp>
                          <wps:cNvPr id="1459921564"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844339"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351695"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7306385" id="Grupo 1920361834" o:spid="_x0000_s1026" alt="&quot;&quot;" style="position:absolute;margin-left:-18pt;margin-top:782.25pt;width:597.6pt;height:840.3pt;z-index:-251586560;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">
                <v:group id="Grupo 2138406127"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" path="m2389,1195l1194,,,1195,1194,2389,2389,1195e" fillcolor="#f9d448 [3209]" stroked="f">
                    <v:path arrowok="t" o:connecttype="custom" o:connectlocs="2389,1786;1194,591;0,1786;1194,2980;2389,1786" o:connectangles="0,0,0,0,0"/>
                  </v:shape>
                </v:group>
                <v:group id="Grupo 1642468986"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" path="m2329,1164l1165,,,1164r2329,e" fillcolor="#f9d448 [3209]" stroked="f">
                    <v:path arrowok="t" o:connecttype="custom" o:connectlocs="2329,15840;1165,14676;0,15840;2329,15840" o:connectangles="0,0,0,0"/>
                  </v:shape>
                </v:group>
                <w10:wrap anchorx="page"/>
                <w10:anchorlock/>
              </v:group>
            </w:pict>
          </mc:Fallback>
        </mc:AlternateContent>
      </w:r>
      <w:r w:rsidR="00FF6BC8">
        <w:rPr>
          <w:rFonts w:asciiTheme="majorHAnsi" w:hAnsiTheme="majorHAnsi"/>
          <w:noProof/>
          <w:sz w:val="32"/>
          <w:szCs w:val="32"/>
          <w:lang w:val="es-CR"/>
        </w:rPr>
        <w:drawing>
          <wp:anchor distT="0" distB="0" distL="114300" distR="114300" simplePos="0" relativeHeight="251727872" behindDoc="0" locked="0" layoutInCell="1" allowOverlap="1" wp14:anchorId="68D21DC0" wp14:editId="4320B2D0">
            <wp:simplePos x="0" y="0"/>
            <wp:positionH relativeFrom="column">
              <wp:posOffset>514350</wp:posOffset>
            </wp:positionH>
            <wp:positionV relativeFrom="paragraph">
              <wp:posOffset>-304800</wp:posOffset>
            </wp:positionV>
            <wp:extent cx="2781688" cy="2095792"/>
            <wp:effectExtent l="0" t="0" r="0" b="0"/>
            <wp:wrapNone/>
            <wp:docPr id="27506691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66916" name="Imagen 275066916"/>
                    <pic:cNvPicPr/>
                  </pic:nvPicPr>
                  <pic:blipFill>
                    <a:blip r:embed="rId29">
                      <a:extLst>
                        <a:ext uri="{28A0092B-C50C-407E-A947-70E740481C1C}">
                          <a14:useLocalDpi xmlns:a14="http://schemas.microsoft.com/office/drawing/2010/main" val="0"/>
                        </a:ext>
                      </a:extLst>
                    </a:blip>
                    <a:stretch>
                      <a:fillRect/>
                    </a:stretch>
                  </pic:blipFill>
                  <pic:spPr>
                    <a:xfrm>
                      <a:off x="0" y="0"/>
                      <a:ext cx="2781688" cy="2095792"/>
                    </a:xfrm>
                    <a:prstGeom prst="rect">
                      <a:avLst/>
                    </a:prstGeom>
                  </pic:spPr>
                </pic:pic>
              </a:graphicData>
            </a:graphic>
          </wp:anchor>
        </w:drawing>
      </w:r>
    </w:p>
    <w:p w14:paraId="5BCA2B88" w14:textId="090FEED5" w:rsidR="00FF6BC8" w:rsidRDefault="00FF6BC8" w:rsidP="00FF6BC8">
      <w:pPr>
        <w:rPr>
          <w:noProof/>
          <w:szCs w:val="24"/>
          <w:lang w:val="es-CR"/>
        </w:rPr>
      </w:pPr>
    </w:p>
    <w:p w14:paraId="0A69798F" w14:textId="4D6F393B" w:rsidR="00FF6BC8" w:rsidRPr="007D0470" w:rsidRDefault="00FF6BC8" w:rsidP="00FF6BC8">
      <w:pPr>
        <w:rPr>
          <w:b/>
          <w:bCs/>
          <w:noProof/>
          <w:szCs w:val="24"/>
          <w:lang w:val="es-CR"/>
        </w:rPr>
      </w:pPr>
    </w:p>
    <w:p w14:paraId="151A8432" w14:textId="00549A6A" w:rsidR="007D0470" w:rsidRPr="007D0470" w:rsidRDefault="007D0470" w:rsidP="007D0470">
      <w:pPr>
        <w:rPr>
          <w:noProof/>
          <w:szCs w:val="24"/>
          <w:lang w:val="es-CR"/>
        </w:rPr>
      </w:pPr>
    </w:p>
    <w:p w14:paraId="4C9353AE" w14:textId="33DF9DA5" w:rsidR="00F753C2" w:rsidRDefault="00F753C2" w:rsidP="00F162F2">
      <w:pPr>
        <w:rPr>
          <w:rFonts w:asciiTheme="majorHAnsi" w:hAnsiTheme="majorHAnsi"/>
          <w:noProof/>
          <w:sz w:val="32"/>
          <w:szCs w:val="32"/>
          <w:lang w:val="es-CR"/>
        </w:rPr>
      </w:pPr>
    </w:p>
    <w:p w14:paraId="5AAAB228" w14:textId="4D2DB4F5" w:rsidR="005E7964" w:rsidRPr="005E7964" w:rsidRDefault="005E7964" w:rsidP="00F162F2">
      <w:pPr>
        <w:rPr>
          <w:noProof/>
          <w:szCs w:val="24"/>
          <w:lang w:val="es-CR"/>
        </w:rPr>
      </w:pPr>
      <w:r>
        <w:rPr>
          <w:noProof/>
          <w:szCs w:val="24"/>
          <w:lang w:val="es-CR"/>
        </w:rPr>
        <w:t>Este ejemplo quedaría igual a la primera fila de color celeste de la imagen de abajo</w:t>
      </w:r>
    </w:p>
    <w:p w14:paraId="2343F2B4" w14:textId="48B48F07" w:rsidR="001833D7" w:rsidRDefault="00FF6BC8" w:rsidP="00F162F2">
      <w:pPr>
        <w:rPr>
          <w:noProof/>
          <w:lang w:val="es-CR"/>
        </w:rPr>
      </w:pPr>
      <w:r>
        <w:rPr>
          <w:noProof/>
        </w:rPr>
        <w:drawing>
          <wp:anchor distT="0" distB="0" distL="114300" distR="114300" simplePos="0" relativeHeight="251726848" behindDoc="1" locked="0" layoutInCell="1" allowOverlap="1" wp14:anchorId="5143B536" wp14:editId="7BB3E7BD">
            <wp:simplePos x="0" y="0"/>
            <wp:positionH relativeFrom="margin">
              <wp:posOffset>266700</wp:posOffset>
            </wp:positionH>
            <wp:positionV relativeFrom="paragraph">
              <wp:posOffset>187325</wp:posOffset>
            </wp:positionV>
            <wp:extent cx="6362700" cy="1762125"/>
            <wp:effectExtent l="0" t="0" r="0" b="9525"/>
            <wp:wrapNone/>
            <wp:docPr id="1683992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1762125"/>
                    </a:xfrm>
                    <a:prstGeom prst="rect">
                      <a:avLst/>
                    </a:prstGeom>
                    <a:noFill/>
                  </pic:spPr>
                </pic:pic>
              </a:graphicData>
            </a:graphic>
          </wp:anchor>
        </w:drawing>
      </w:r>
      <w:r w:rsidR="001833D7" w:rsidRPr="007D0470">
        <w:rPr>
          <w:noProof/>
          <w:lang w:val="es-CR"/>
        </w:rPr>
        <w:br w:type="page"/>
      </w:r>
    </w:p>
    <w:p w14:paraId="654DA2DC" w14:textId="1E53A0A9" w:rsidR="005E7964" w:rsidRDefault="005E7964" w:rsidP="00F162F2">
      <w:pPr>
        <w:rPr>
          <w:noProof/>
          <w:lang w:val="es-CR"/>
        </w:rPr>
      </w:pPr>
      <w:r>
        <w:rPr>
          <w:noProof/>
          <w:lang w:val="es-CR"/>
        </w:rPr>
        <w:lastRenderedPageBreak/>
        <w:t xml:space="preserve">En clases realizamos un Log in con bootstrap </w:t>
      </w:r>
    </w:p>
    <w:p w14:paraId="1D0D03AC" w14:textId="6C5EAA17" w:rsidR="005E7964" w:rsidRPr="007D0470" w:rsidRDefault="005E7964" w:rsidP="00F162F2">
      <w:pPr>
        <w:rPr>
          <w:noProof/>
          <w:lang w:val="es-CR"/>
        </w:rPr>
      </w:pPr>
      <w:r>
        <w:rPr>
          <w:rFonts w:ascii="Arial" w:hAnsi="Arial"/>
          <w:b/>
          <w:bCs/>
          <w:noProof/>
          <w:szCs w:val="24"/>
          <w:lang w:val="es-CR"/>
        </w:rPr>
        <w:drawing>
          <wp:anchor distT="0" distB="0" distL="114300" distR="114300" simplePos="0" relativeHeight="251732992" behindDoc="0" locked="0" layoutInCell="1" allowOverlap="1" wp14:anchorId="5B5C3956" wp14:editId="41540083">
            <wp:simplePos x="0" y="0"/>
            <wp:positionH relativeFrom="column">
              <wp:posOffset>3676650</wp:posOffset>
            </wp:positionH>
            <wp:positionV relativeFrom="paragraph">
              <wp:posOffset>7620</wp:posOffset>
            </wp:positionV>
            <wp:extent cx="2882513" cy="3277235"/>
            <wp:effectExtent l="0" t="0" r="0" b="0"/>
            <wp:wrapNone/>
            <wp:docPr id="111433134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1342" name="Imagen 1114331342"/>
                    <pic:cNvPicPr/>
                  </pic:nvPicPr>
                  <pic:blipFill>
                    <a:blip r:embed="rId31">
                      <a:extLst>
                        <a:ext uri="{28A0092B-C50C-407E-A947-70E740481C1C}">
                          <a14:useLocalDpi xmlns:a14="http://schemas.microsoft.com/office/drawing/2010/main" val="0"/>
                        </a:ext>
                      </a:extLst>
                    </a:blip>
                    <a:stretch>
                      <a:fillRect/>
                    </a:stretch>
                  </pic:blipFill>
                  <pic:spPr>
                    <a:xfrm>
                      <a:off x="0" y="0"/>
                      <a:ext cx="2882513" cy="3277235"/>
                    </a:xfrm>
                    <a:prstGeom prst="rect">
                      <a:avLst/>
                    </a:prstGeom>
                  </pic:spPr>
                </pic:pic>
              </a:graphicData>
            </a:graphic>
          </wp:anchor>
        </w:drawing>
      </w:r>
      <w:r>
        <w:rPr>
          <w:noProof/>
          <w:lang w:val="es-CR"/>
        </w:rPr>
        <w:drawing>
          <wp:anchor distT="0" distB="0" distL="114300" distR="114300" simplePos="0" relativeHeight="251734016" behindDoc="0" locked="0" layoutInCell="1" allowOverlap="1" wp14:anchorId="67EB9E49" wp14:editId="3FADD28B">
            <wp:simplePos x="0" y="0"/>
            <wp:positionH relativeFrom="margin">
              <wp:align>left</wp:align>
            </wp:positionH>
            <wp:positionV relativeFrom="paragraph">
              <wp:posOffset>7620</wp:posOffset>
            </wp:positionV>
            <wp:extent cx="3399155" cy="3314700"/>
            <wp:effectExtent l="0" t="0" r="0" b="0"/>
            <wp:wrapNone/>
            <wp:docPr id="109730501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5013" name="Imagen 1097305013"/>
                    <pic:cNvPicPr/>
                  </pic:nvPicPr>
                  <pic:blipFill>
                    <a:blip r:embed="rId32">
                      <a:extLst>
                        <a:ext uri="{28A0092B-C50C-407E-A947-70E740481C1C}">
                          <a14:useLocalDpi xmlns:a14="http://schemas.microsoft.com/office/drawing/2010/main" val="0"/>
                        </a:ext>
                      </a:extLst>
                    </a:blip>
                    <a:stretch>
                      <a:fillRect/>
                    </a:stretch>
                  </pic:blipFill>
                  <pic:spPr>
                    <a:xfrm>
                      <a:off x="0" y="0"/>
                      <a:ext cx="3399155" cy="3314700"/>
                    </a:xfrm>
                    <a:prstGeom prst="rect">
                      <a:avLst/>
                    </a:prstGeom>
                  </pic:spPr>
                </pic:pic>
              </a:graphicData>
            </a:graphic>
          </wp:anchor>
        </w:drawing>
      </w:r>
    </w:p>
    <w:p w14:paraId="77E54156" w14:textId="61F47EAE" w:rsidR="00F162F2" w:rsidRPr="007D0470" w:rsidRDefault="00F162F2" w:rsidP="00F162F2">
      <w:pPr>
        <w:jc w:val="both"/>
        <w:rPr>
          <w:noProof/>
          <w:lang w:val="es-CR"/>
        </w:rPr>
      </w:pPr>
    </w:p>
    <w:p w14:paraId="13E9AE2C" w14:textId="75A23F2D" w:rsidR="001833D7" w:rsidRPr="007D0470" w:rsidRDefault="001833D7" w:rsidP="001833D7">
      <w:pPr>
        <w:rPr>
          <w:lang w:val="es-CR"/>
        </w:rPr>
      </w:pPr>
      <w:r w:rsidRPr="005A0F31">
        <w:rPr>
          <w:noProof/>
          <w:sz w:val="22"/>
          <w:szCs w:val="14"/>
          <w:lang w:bidi="es-ES"/>
        </w:rPr>
        <mc:AlternateContent>
          <mc:Choice Requires="wpg">
            <w:drawing>
              <wp:anchor distT="0" distB="0" distL="114300" distR="114300" simplePos="0" relativeHeight="251691008" behindDoc="1" locked="1" layoutInCell="1" allowOverlap="1" wp14:anchorId="476C0676" wp14:editId="2A681A9F">
                <wp:simplePos x="0" y="0"/>
                <wp:positionH relativeFrom="margin">
                  <wp:align>center</wp:align>
                </wp:positionH>
                <wp:positionV relativeFrom="paragraph">
                  <wp:posOffset>-2148840</wp:posOffset>
                </wp:positionV>
                <wp:extent cx="7589520" cy="10680065"/>
                <wp:effectExtent l="0" t="0" r="0" b="6985"/>
                <wp:wrapNone/>
                <wp:docPr id="1141363327" name="Grupo 11413633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80336"/>
                          <a:chOff x="0" y="0"/>
                          <a:chExt cx="11955" cy="15658"/>
                        </a:xfrm>
                      </wpg:grpSpPr>
                      <wpg:grpSp>
                        <wpg:cNvPr id="1523085259" name="Grupo 1523085259"/>
                        <wpg:cNvGrpSpPr>
                          <a:grpSpLocks/>
                        </wpg:cNvGrpSpPr>
                        <wpg:grpSpPr bwMode="auto">
                          <a:xfrm>
                            <a:off x="6586" y="0"/>
                            <a:ext cx="5369" cy="2980"/>
                            <a:chOff x="6586" y="0"/>
                            <a:chExt cx="5369" cy="2980"/>
                          </a:xfrm>
                        </wpg:grpSpPr>
                        <wps:wsp>
                          <wps:cNvPr id="84117960"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738682"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531991"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499033"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794895"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5990246" name="Grupo 475990246"/>
                        <wpg:cNvGrpSpPr>
                          <a:grpSpLocks/>
                        </wpg:cNvGrpSpPr>
                        <wpg:grpSpPr bwMode="auto">
                          <a:xfrm>
                            <a:off x="0" y="12289"/>
                            <a:ext cx="3475" cy="3369"/>
                            <a:chOff x="0" y="12289"/>
                            <a:chExt cx="3475" cy="3369"/>
                          </a:xfrm>
                        </wpg:grpSpPr>
                        <wps:wsp>
                          <wps:cNvPr id="867245720"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94246" name="Forma libre 31"/>
                          <wps:cNvSpPr>
                            <a:spLocks/>
                          </wps:cNvSpPr>
                          <wps:spPr bwMode="auto">
                            <a:xfrm>
                              <a:off x="0" y="14496"/>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175863" name="Forma libre 32"/>
                          <wps:cNvSpPr>
                            <a:spLocks/>
                          </wps:cNvSpPr>
                          <wps:spPr bwMode="auto">
                            <a:xfrm>
                              <a:off x="1146" y="14493"/>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EB561C" id="Grupo 1141363327" o:spid="_x0000_s1026" alt="&quot;&quot;" style="position:absolute;margin-left:0;margin-top:-169.2pt;width:597.6pt;height:840.95pt;z-index:-251625472;mso-position-horizontal:center;mso-position-horizontal-relative:margin" coordsize="11955,1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">
                <v:group id="Grupo 1523085259"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" path="m2389,1195l1194,,,1195,1194,2389,2389,1195e" fillcolor="#f9d448 [3209]" stroked="f">
                    <v:path arrowok="t" o:connecttype="custom" o:connectlocs="2389,1786;1194,591;0,1786;1194,2980;2389,1786" o:connectangles="0,0,0,0,0"/>
                  </v:shape>
                </v:group>
                <v:group id="Grupo 475990246" o:spid="_x0000_s1033" style="position:absolute;top:12289;width:3475;height:3369" coordorigin=",12289" coordsize="3475,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" path="m,l,1194,1192,2386r597,-597l,xe" fillcolor="#4495a2 [3206]" stroked="f">
                    <v:path arrowok="t" o:connecttype="custom" o:connectlocs="0,12290;0,13484;1192,14676;1789,14079;0,12290" o:connectangles="0,0,0,0,0"/>
                  </v:shape>
                  <v:shape id="Forma libre 31" o:spid="_x0000_s1035" style="position:absolute;top:14496;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" path="m,l,1161r1161,l,xe" fillcolor="#7ca655 [3215]" stroked="f">
                    <v:path arrowok="t" o:connecttype="custom" o:connectlocs="0,14679;0,15840;1161,15840;0,14679" o:connectangles="0,0,0,0"/>
                  </v:shape>
                  <v:shape id="Forma libre 32" o:spid="_x0000_s1036" style="position:absolute;left:1146;top:14493;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" path="m2329,1164l1165,,,1164r2329,e" fillcolor="#f9d448 [3209]" stroked="f">
                    <v:path arrowok="t" o:connecttype="custom" o:connectlocs="2329,15840;1165,14676;0,15840;2329,15840" o:connectangles="0,0,0,0"/>
                  </v:shape>
                </v:group>
                <w10:wrap anchorx="margin"/>
                <w10:anchorlock/>
              </v:group>
            </w:pict>
          </mc:Fallback>
        </mc:AlternateContent>
      </w:r>
    </w:p>
    <w:p w14:paraId="06CB7C4B" w14:textId="55A48BEA" w:rsidR="001833D7" w:rsidRPr="007D0470" w:rsidRDefault="001833D7" w:rsidP="001833D7">
      <w:pPr>
        <w:jc w:val="center"/>
        <w:rPr>
          <w:rFonts w:ascii="Arial" w:hAnsi="Arial"/>
          <w:b/>
          <w:bCs/>
          <w:noProof/>
          <w:szCs w:val="24"/>
          <w:lang w:val="es-CR"/>
        </w:rPr>
      </w:pPr>
    </w:p>
    <w:p w14:paraId="519C673E" w14:textId="1BBA34A6" w:rsidR="001833D7" w:rsidRPr="007D0470" w:rsidRDefault="001833D7" w:rsidP="00F5689F">
      <w:pPr>
        <w:rPr>
          <w:noProof/>
          <w:lang w:val="es-CR"/>
        </w:rPr>
      </w:pPr>
    </w:p>
    <w:p w14:paraId="499D5536" w14:textId="53AA0F90" w:rsidR="001833D7" w:rsidRPr="007D0470" w:rsidRDefault="001833D7" w:rsidP="00F5689F">
      <w:pPr>
        <w:rPr>
          <w:noProof/>
          <w:lang w:val="es-CR"/>
        </w:rPr>
      </w:pPr>
    </w:p>
    <w:p w14:paraId="4DFB54EA" w14:textId="4492D84C" w:rsidR="001833D7" w:rsidRPr="007D0470" w:rsidRDefault="005E7964" w:rsidP="001833D7">
      <w:pPr>
        <w:rPr>
          <w:lang w:val="es-CR"/>
        </w:rPr>
      </w:pPr>
      <w:r>
        <w:rPr>
          <w:noProof/>
          <w:lang w:val="es-CR"/>
        </w:rPr>
        <w:drawing>
          <wp:anchor distT="0" distB="0" distL="114300" distR="114300" simplePos="0" relativeHeight="251735040" behindDoc="1" locked="0" layoutInCell="1" allowOverlap="1" wp14:anchorId="6DD19FED" wp14:editId="01AF64C6">
            <wp:simplePos x="0" y="0"/>
            <wp:positionH relativeFrom="margin">
              <wp:align>right</wp:align>
            </wp:positionH>
            <wp:positionV relativeFrom="paragraph">
              <wp:posOffset>1068070</wp:posOffset>
            </wp:positionV>
            <wp:extent cx="6637020" cy="2983230"/>
            <wp:effectExtent l="0" t="0" r="0" b="7620"/>
            <wp:wrapNone/>
            <wp:docPr id="191951136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11363" name="Imagen 1919511363"/>
                    <pic:cNvPicPr/>
                  </pic:nvPicPr>
                  <pic:blipFill>
                    <a:blip r:embed="rId33">
                      <a:extLst>
                        <a:ext uri="{28A0092B-C50C-407E-A947-70E740481C1C}">
                          <a14:useLocalDpi xmlns:a14="http://schemas.microsoft.com/office/drawing/2010/main" val="0"/>
                        </a:ext>
                      </a:extLst>
                    </a:blip>
                    <a:stretch>
                      <a:fillRect/>
                    </a:stretch>
                  </pic:blipFill>
                  <pic:spPr>
                    <a:xfrm>
                      <a:off x="0" y="0"/>
                      <a:ext cx="6637020" cy="2983230"/>
                    </a:xfrm>
                    <a:prstGeom prst="rect">
                      <a:avLst/>
                    </a:prstGeom>
                  </pic:spPr>
                </pic:pic>
              </a:graphicData>
            </a:graphic>
          </wp:anchor>
        </w:drawing>
      </w:r>
      <w:r w:rsidR="001833D7" w:rsidRPr="007D0470">
        <w:rPr>
          <w:noProof/>
          <w:lang w:val="es-CR"/>
        </w:rPr>
        <w:br w:type="page"/>
      </w:r>
    </w:p>
    <w:p w14:paraId="1DEC3206" w14:textId="77777777" w:rsidR="005E7964" w:rsidRPr="005E7964" w:rsidRDefault="005E7964" w:rsidP="005E7964">
      <w:pPr>
        <w:rPr>
          <w:b/>
          <w:bCs/>
          <w:noProof/>
          <w:lang w:val="en-US"/>
        </w:rPr>
      </w:pPr>
      <w:r w:rsidRPr="005E7964">
        <w:rPr>
          <w:b/>
          <w:bCs/>
          <w:noProof/>
          <w:lang w:val="en-US"/>
        </w:rPr>
        <w:lastRenderedPageBreak/>
        <w:t>&lt;button type="button" class="btn btn-primary"&gt;</w:t>
      </w:r>
      <w:r w:rsidRPr="001D2362">
        <w:rPr>
          <w:b/>
          <w:bCs/>
          <w:noProof/>
          <w:color w:val="0070C0"/>
          <w:lang w:val="en-US"/>
        </w:rPr>
        <w:t>Primary</w:t>
      </w:r>
      <w:r w:rsidRPr="005E7964">
        <w:rPr>
          <w:b/>
          <w:bCs/>
          <w:noProof/>
          <w:lang w:val="en-US"/>
        </w:rPr>
        <w:t>&lt;/button&gt;</w:t>
      </w:r>
    </w:p>
    <w:p w14:paraId="0947DABD" w14:textId="77777777" w:rsidR="005E7964" w:rsidRPr="005E7964" w:rsidRDefault="005E7964" w:rsidP="005E7964">
      <w:pPr>
        <w:rPr>
          <w:b/>
          <w:bCs/>
          <w:noProof/>
          <w:lang w:val="en-US"/>
        </w:rPr>
      </w:pPr>
      <w:r w:rsidRPr="005E7964">
        <w:rPr>
          <w:b/>
          <w:bCs/>
          <w:noProof/>
          <w:lang w:val="en-US"/>
        </w:rPr>
        <w:t>&lt;button type="button" class="btn btn-secondary"&gt;</w:t>
      </w:r>
      <w:r w:rsidRPr="001D2362">
        <w:rPr>
          <w:b/>
          <w:bCs/>
          <w:noProof/>
          <w:color w:val="7F7F7F" w:themeColor="text1" w:themeTint="80"/>
          <w:lang w:val="en-US"/>
        </w:rPr>
        <w:t>Secondary</w:t>
      </w:r>
      <w:r w:rsidRPr="005E7964">
        <w:rPr>
          <w:b/>
          <w:bCs/>
          <w:noProof/>
          <w:lang w:val="en-US"/>
        </w:rPr>
        <w:t>&lt;/button&gt;</w:t>
      </w:r>
    </w:p>
    <w:p w14:paraId="249F2DDF" w14:textId="77777777" w:rsidR="005E7964" w:rsidRPr="005E7964" w:rsidRDefault="005E7964" w:rsidP="005E7964">
      <w:pPr>
        <w:rPr>
          <w:b/>
          <w:bCs/>
          <w:noProof/>
          <w:lang w:val="en-US"/>
        </w:rPr>
      </w:pPr>
      <w:r w:rsidRPr="005E7964">
        <w:rPr>
          <w:b/>
          <w:bCs/>
          <w:noProof/>
          <w:lang w:val="en-US"/>
        </w:rPr>
        <w:t>&lt;button type="button" class="btn btn-success"&gt;</w:t>
      </w:r>
      <w:r w:rsidRPr="001D2362">
        <w:rPr>
          <w:b/>
          <w:bCs/>
          <w:noProof/>
          <w:color w:val="00B050"/>
          <w:lang w:val="en-US"/>
        </w:rPr>
        <w:t>Success</w:t>
      </w:r>
      <w:r w:rsidRPr="005E7964">
        <w:rPr>
          <w:b/>
          <w:bCs/>
          <w:noProof/>
          <w:lang w:val="en-US"/>
        </w:rPr>
        <w:t>&lt;/button&gt;</w:t>
      </w:r>
    </w:p>
    <w:p w14:paraId="09AF9A1C" w14:textId="77777777" w:rsidR="005E7964" w:rsidRPr="005E7964" w:rsidRDefault="005E7964" w:rsidP="005E7964">
      <w:pPr>
        <w:rPr>
          <w:b/>
          <w:bCs/>
          <w:noProof/>
          <w:lang w:val="en-US"/>
        </w:rPr>
      </w:pPr>
      <w:r w:rsidRPr="005E7964">
        <w:rPr>
          <w:b/>
          <w:bCs/>
          <w:noProof/>
          <w:lang w:val="en-US"/>
        </w:rPr>
        <w:t>&lt;button type="button" class="btn btn-danger"&gt;</w:t>
      </w:r>
      <w:r w:rsidRPr="001D2362">
        <w:rPr>
          <w:b/>
          <w:bCs/>
          <w:noProof/>
          <w:color w:val="FF0000"/>
          <w:lang w:val="en-US"/>
        </w:rPr>
        <w:t>Danger</w:t>
      </w:r>
      <w:r w:rsidRPr="005E7964">
        <w:rPr>
          <w:b/>
          <w:bCs/>
          <w:noProof/>
          <w:lang w:val="en-US"/>
        </w:rPr>
        <w:t>&lt;/button&gt;</w:t>
      </w:r>
    </w:p>
    <w:p w14:paraId="30B7CC56" w14:textId="77777777" w:rsidR="005E7964" w:rsidRPr="005E7964" w:rsidRDefault="005E7964" w:rsidP="005E7964">
      <w:pPr>
        <w:rPr>
          <w:b/>
          <w:bCs/>
          <w:noProof/>
          <w:lang w:val="en-US"/>
        </w:rPr>
      </w:pPr>
      <w:r w:rsidRPr="005E7964">
        <w:rPr>
          <w:b/>
          <w:bCs/>
          <w:noProof/>
          <w:lang w:val="en-US"/>
        </w:rPr>
        <w:t>&lt;button type="button" class="btn btn-warning"&gt;</w:t>
      </w:r>
      <w:r w:rsidRPr="001D2362">
        <w:rPr>
          <w:b/>
          <w:bCs/>
          <w:noProof/>
          <w:color w:val="FFFF00"/>
          <w:lang w:val="en-US"/>
        </w:rPr>
        <w:t>Warning</w:t>
      </w:r>
      <w:r w:rsidRPr="005E7964">
        <w:rPr>
          <w:b/>
          <w:bCs/>
          <w:noProof/>
          <w:lang w:val="en-US"/>
        </w:rPr>
        <w:t>&lt;/button&gt;</w:t>
      </w:r>
    </w:p>
    <w:p w14:paraId="1626C082" w14:textId="77777777" w:rsidR="005E7964" w:rsidRPr="005E7964" w:rsidRDefault="005E7964" w:rsidP="005E7964">
      <w:pPr>
        <w:rPr>
          <w:b/>
          <w:bCs/>
          <w:noProof/>
          <w:lang w:val="en-US"/>
        </w:rPr>
      </w:pPr>
      <w:r w:rsidRPr="005E7964">
        <w:rPr>
          <w:b/>
          <w:bCs/>
          <w:noProof/>
          <w:lang w:val="en-US"/>
        </w:rPr>
        <w:t>&lt;button type="button" class="btn btn-info"&gt;</w:t>
      </w:r>
      <w:r w:rsidRPr="001D2362">
        <w:rPr>
          <w:b/>
          <w:bCs/>
          <w:noProof/>
          <w:color w:val="00B0F0"/>
          <w:lang w:val="en-US"/>
        </w:rPr>
        <w:t>Info</w:t>
      </w:r>
      <w:r w:rsidRPr="005E7964">
        <w:rPr>
          <w:b/>
          <w:bCs/>
          <w:noProof/>
          <w:lang w:val="en-US"/>
        </w:rPr>
        <w:t>&lt;/button&gt;</w:t>
      </w:r>
    </w:p>
    <w:p w14:paraId="67B3F6B8" w14:textId="77777777" w:rsidR="005E7964" w:rsidRPr="005E7964" w:rsidRDefault="005E7964" w:rsidP="005E7964">
      <w:pPr>
        <w:rPr>
          <w:b/>
          <w:bCs/>
          <w:noProof/>
          <w:lang w:val="en-US"/>
        </w:rPr>
      </w:pPr>
      <w:r w:rsidRPr="005E7964">
        <w:rPr>
          <w:b/>
          <w:bCs/>
          <w:noProof/>
          <w:lang w:val="en-US"/>
        </w:rPr>
        <w:t>&lt;button type="button" class="btn btn-light"&gt;</w:t>
      </w:r>
      <w:r w:rsidRPr="001D2362">
        <w:rPr>
          <w:b/>
          <w:bCs/>
          <w:noProof/>
          <w:color w:val="FFFFFF" w:themeColor="background1"/>
          <w:highlight w:val="darkGray"/>
          <w:lang w:val="en-US"/>
        </w:rPr>
        <w:t>Light</w:t>
      </w:r>
      <w:r w:rsidRPr="005E7964">
        <w:rPr>
          <w:b/>
          <w:bCs/>
          <w:noProof/>
          <w:lang w:val="en-US"/>
        </w:rPr>
        <w:t>&lt;/button&gt;</w:t>
      </w:r>
    </w:p>
    <w:p w14:paraId="4D101E81" w14:textId="521D7BC5" w:rsidR="005E7964" w:rsidRPr="005E7964" w:rsidRDefault="005E7964" w:rsidP="005E7964">
      <w:pPr>
        <w:rPr>
          <w:b/>
          <w:bCs/>
          <w:noProof/>
          <w:lang w:val="en-US"/>
        </w:rPr>
      </w:pPr>
      <w:r w:rsidRPr="005E7964">
        <w:rPr>
          <w:b/>
          <w:bCs/>
          <w:noProof/>
          <w:lang w:val="en-US"/>
        </w:rPr>
        <w:t>&lt;button type="button" class="btn btn-dark"&gt;</w:t>
      </w:r>
      <w:r w:rsidRPr="001D2362">
        <w:rPr>
          <w:b/>
          <w:bCs/>
          <w:noProof/>
          <w:color w:val="FFFFFF" w:themeColor="background1"/>
          <w:highlight w:val="black"/>
          <w:lang w:val="en-US"/>
        </w:rPr>
        <w:t>Dark</w:t>
      </w:r>
      <w:r w:rsidRPr="005E7964">
        <w:rPr>
          <w:b/>
          <w:bCs/>
          <w:noProof/>
          <w:lang w:val="en-US"/>
        </w:rPr>
        <w:t>&lt;/button&gt;</w:t>
      </w:r>
    </w:p>
    <w:p w14:paraId="3DF56D93" w14:textId="7E6F0ACF" w:rsidR="001833D7" w:rsidRPr="005E7964" w:rsidRDefault="005E7964" w:rsidP="005E7964">
      <w:pPr>
        <w:rPr>
          <w:b/>
          <w:bCs/>
          <w:noProof/>
          <w:lang w:val="en-US"/>
        </w:rPr>
      </w:pPr>
      <w:r w:rsidRPr="005E7964">
        <w:rPr>
          <w:b/>
          <w:bCs/>
          <w:noProof/>
          <w:lang w:val="en-US"/>
        </w:rPr>
        <w:t>&lt;button type="button" class="btn btn-link"&gt;</w:t>
      </w:r>
      <w:r w:rsidRPr="001D2362">
        <w:rPr>
          <w:b/>
          <w:bCs/>
          <w:noProof/>
          <w:color w:val="00B0F0"/>
          <w:u w:val="single"/>
          <w:lang w:val="en-US"/>
        </w:rPr>
        <w:t>Link</w:t>
      </w:r>
      <w:r w:rsidRPr="005E7964">
        <w:rPr>
          <w:b/>
          <w:bCs/>
          <w:noProof/>
          <w:lang w:val="en-US"/>
        </w:rPr>
        <w:t>&lt;/button&gt;</w:t>
      </w:r>
    </w:p>
    <w:p w14:paraId="7F77698B" w14:textId="242F5DD1" w:rsidR="001833D7" w:rsidRPr="005E7964" w:rsidRDefault="001D2362">
      <w:pPr>
        <w:spacing w:before="0" w:after="0" w:line="240" w:lineRule="auto"/>
        <w:rPr>
          <w:noProof/>
          <w:lang w:val="en-US"/>
        </w:rPr>
      </w:pPr>
      <w:r>
        <w:rPr>
          <w:noProof/>
          <w:lang w:val="en-US"/>
        </w:rPr>
        <w:drawing>
          <wp:anchor distT="0" distB="0" distL="114300" distR="114300" simplePos="0" relativeHeight="251736064" behindDoc="1" locked="0" layoutInCell="1" allowOverlap="1" wp14:anchorId="3D16695B" wp14:editId="482EF1D8">
            <wp:simplePos x="0" y="0"/>
            <wp:positionH relativeFrom="margin">
              <wp:align>right</wp:align>
            </wp:positionH>
            <wp:positionV relativeFrom="paragraph">
              <wp:posOffset>153670</wp:posOffset>
            </wp:positionV>
            <wp:extent cx="6637020" cy="602615"/>
            <wp:effectExtent l="0" t="0" r="0" b="6985"/>
            <wp:wrapNone/>
            <wp:docPr id="13143737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3753" name="Imagen 1314373753"/>
                    <pic:cNvPicPr/>
                  </pic:nvPicPr>
                  <pic:blipFill>
                    <a:blip r:embed="rId34">
                      <a:extLst>
                        <a:ext uri="{28A0092B-C50C-407E-A947-70E740481C1C}">
                          <a14:useLocalDpi xmlns:a14="http://schemas.microsoft.com/office/drawing/2010/main" val="0"/>
                        </a:ext>
                      </a:extLst>
                    </a:blip>
                    <a:stretch>
                      <a:fillRect/>
                    </a:stretch>
                  </pic:blipFill>
                  <pic:spPr>
                    <a:xfrm>
                      <a:off x="0" y="0"/>
                      <a:ext cx="6637020" cy="602615"/>
                    </a:xfrm>
                    <a:prstGeom prst="rect">
                      <a:avLst/>
                    </a:prstGeom>
                  </pic:spPr>
                </pic:pic>
              </a:graphicData>
            </a:graphic>
          </wp:anchor>
        </w:drawing>
      </w:r>
    </w:p>
    <w:p w14:paraId="4C357C24" w14:textId="3429019B" w:rsidR="001833D7" w:rsidRPr="005E7964" w:rsidRDefault="001833D7" w:rsidP="00F5689F">
      <w:pPr>
        <w:rPr>
          <w:noProof/>
          <w:lang w:val="en-US"/>
        </w:rPr>
      </w:pPr>
    </w:p>
    <w:p w14:paraId="38FE090A" w14:textId="77777777" w:rsidR="001833D7" w:rsidRPr="005E7964" w:rsidRDefault="001833D7" w:rsidP="001833D7">
      <w:pPr>
        <w:rPr>
          <w:lang w:val="en-US"/>
        </w:rPr>
      </w:pPr>
      <w:r w:rsidRPr="005A0F31">
        <w:rPr>
          <w:noProof/>
          <w:sz w:val="22"/>
          <w:szCs w:val="14"/>
          <w:lang w:bidi="es-ES"/>
        </w:rPr>
        <mc:AlternateContent>
          <mc:Choice Requires="wpg">
            <w:drawing>
              <wp:anchor distT="0" distB="0" distL="114300" distR="114300" simplePos="0" relativeHeight="251695104" behindDoc="1" locked="1" layoutInCell="1" allowOverlap="1" wp14:anchorId="14CA8C71" wp14:editId="613BB7AA">
                <wp:simplePos x="0" y="0"/>
                <wp:positionH relativeFrom="page">
                  <wp:align>right</wp:align>
                </wp:positionH>
                <wp:positionV relativeFrom="paragraph">
                  <wp:posOffset>-5268595</wp:posOffset>
                </wp:positionV>
                <wp:extent cx="7589520" cy="10670540"/>
                <wp:effectExtent l="0" t="0" r="0" b="0"/>
                <wp:wrapNone/>
                <wp:docPr id="1197141566" name="Grupo 11971415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0540"/>
                          <a:chOff x="0" y="0"/>
                          <a:chExt cx="11955" cy="15840"/>
                        </a:xfrm>
                      </wpg:grpSpPr>
                      <wpg:grpSp>
                        <wpg:cNvPr id="148194672" name="Grupo 148194672"/>
                        <wpg:cNvGrpSpPr>
                          <a:grpSpLocks/>
                        </wpg:cNvGrpSpPr>
                        <wpg:grpSpPr bwMode="auto">
                          <a:xfrm>
                            <a:off x="6586" y="0"/>
                            <a:ext cx="5369" cy="2980"/>
                            <a:chOff x="6586" y="0"/>
                            <a:chExt cx="5369" cy="2980"/>
                          </a:xfrm>
                        </wpg:grpSpPr>
                        <wps:wsp>
                          <wps:cNvPr id="173033194"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878479"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744767"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8016"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519135"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0716088" name="Grupo 1500716088"/>
                        <wpg:cNvGrpSpPr>
                          <a:grpSpLocks/>
                        </wpg:cNvGrpSpPr>
                        <wpg:grpSpPr bwMode="auto">
                          <a:xfrm>
                            <a:off x="0" y="12289"/>
                            <a:ext cx="3550" cy="3551"/>
                            <a:chOff x="0" y="12289"/>
                            <a:chExt cx="3550" cy="3551"/>
                          </a:xfrm>
                        </wpg:grpSpPr>
                        <wps:wsp>
                          <wps:cNvPr id="170069524"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548666" name="Forma libre 31"/>
                          <wps:cNvSpPr>
                            <a:spLocks/>
                          </wps:cNvSpPr>
                          <wps:spPr bwMode="auto">
                            <a:xfrm>
                              <a:off x="84"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057"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26FC3BE" id="Grupo 1197141566" o:spid="_x0000_s1026" alt="&quot;&quot;" style="position:absolute;margin-left:546.4pt;margin-top:-414.85pt;width:597.6pt;height:840.2pt;z-index:-251621376;mso-position-horizontal:right;mso-position-horizontal-relative:page" coordsize="11955,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">
                <v:group id="Grupo 148194672"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" path="m2389,1195l1194,,,1195,1194,2389,2389,1195e" fillcolor="#f9d448 [3209]" stroked="f">
                    <v:path arrowok="t" o:connecttype="custom" o:connectlocs="2389,1786;1194,591;0,1786;1194,2980;2389,1786" o:connectangles="0,0,0,0,0"/>
                  </v:shape>
                </v:group>
                <v:group id="Grupo 1500716088" o:spid="_x0000_s1033" style="position:absolute;top:12289;width:3550;height:3551" coordorigin=",12289" coordsize="3550,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" path="m,l,1194,1192,2386r597,-597l,xe" fillcolor="#4495a2 [3206]" stroked="f">
                    <v:path arrowok="t" o:connecttype="custom" o:connectlocs="0,12290;0,13484;1192,14676;1789,14079;0,12290" o:connectangles="0,0,0,0,0"/>
                  </v:shape>
                  <v:shape id="Forma libre 31" o:spid="_x0000_s1035" style="position:absolute;left:84;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" path="m2329,1164l1165,,,1164r2329,e" fillcolor="#f9d448 [3209]" stroked="f">
                    <v:path arrowok="t" o:connecttype="custom" o:connectlocs="2329,15840;1165,14676;0,15840;2329,15840" o:connectangles="0,0,0,0"/>
                  </v:shape>
                </v:group>
                <w10:wrap anchorx="page"/>
                <w10:anchorlock/>
              </v:group>
            </w:pict>
          </mc:Fallback>
        </mc:AlternateContent>
      </w:r>
    </w:p>
    <w:p w14:paraId="04ADA61E" w14:textId="48AD9EF7" w:rsidR="001833D7" w:rsidRPr="001D2362" w:rsidRDefault="001D2362" w:rsidP="001D2362">
      <w:pPr>
        <w:rPr>
          <w:noProof/>
          <w:lang w:val="es-CR"/>
        </w:rPr>
      </w:pPr>
      <w:r w:rsidRPr="001D2362">
        <w:rPr>
          <w:noProof/>
          <w:lang w:val="es-CR"/>
        </w:rPr>
        <w:t>Se nos asignó</w:t>
      </w:r>
      <w:r>
        <w:rPr>
          <w:noProof/>
          <w:lang w:val="es-CR"/>
        </w:rPr>
        <w:t xml:space="preserve"> la realización del laboratorio numero 5 y la tarea numero 2</w:t>
      </w:r>
    </w:p>
    <w:p w14:paraId="528247CD" w14:textId="743E6A7D" w:rsidR="001833D7" w:rsidRDefault="001D2362" w:rsidP="001D2362">
      <w:pPr>
        <w:rPr>
          <w:rFonts w:asciiTheme="majorHAnsi" w:hAnsiTheme="majorHAnsi"/>
          <w:b/>
          <w:bCs/>
          <w:noProof/>
          <w:sz w:val="32"/>
          <w:szCs w:val="32"/>
          <w:lang w:val="es-CR"/>
        </w:rPr>
      </w:pPr>
      <w:r>
        <w:rPr>
          <w:rFonts w:asciiTheme="majorHAnsi" w:hAnsiTheme="majorHAnsi"/>
          <w:b/>
          <w:bCs/>
          <w:noProof/>
          <w:sz w:val="32"/>
          <w:szCs w:val="32"/>
          <w:lang w:val="es-CR"/>
        </w:rPr>
        <w:t>Semana 10</w:t>
      </w:r>
    </w:p>
    <w:p w14:paraId="16DF2DC1" w14:textId="60AE99A1" w:rsidR="001D2362" w:rsidRDefault="001D2362" w:rsidP="001D2362">
      <w:pPr>
        <w:rPr>
          <w:rFonts w:asciiTheme="majorHAnsi" w:hAnsiTheme="majorHAnsi"/>
          <w:b/>
          <w:bCs/>
          <w:noProof/>
          <w:sz w:val="32"/>
          <w:szCs w:val="32"/>
          <w:lang w:val="es-CR"/>
        </w:rPr>
      </w:pPr>
      <w:r>
        <w:rPr>
          <w:rFonts w:asciiTheme="majorHAnsi" w:hAnsiTheme="majorHAnsi"/>
          <w:b/>
          <w:bCs/>
          <w:noProof/>
          <w:sz w:val="32"/>
          <w:szCs w:val="32"/>
          <w:lang w:val="es-CR"/>
        </w:rPr>
        <w:t>Laboratorio prototipos</w:t>
      </w:r>
    </w:p>
    <w:p w14:paraId="6E727B5F" w14:textId="33705CB9" w:rsidR="001D2362" w:rsidRDefault="001D2362" w:rsidP="001D2362">
      <w:pPr>
        <w:rPr>
          <w:noProof/>
          <w:szCs w:val="24"/>
          <w:lang w:val="es-CR"/>
        </w:rPr>
      </w:pPr>
      <w:r>
        <w:rPr>
          <w:noProof/>
          <w:szCs w:val="24"/>
          <w:lang w:val="es-CR"/>
        </w:rPr>
        <w:t xml:space="preserve">En clases el profesor nos dijo que nos hicieramos en pareja para realizar cada pareja un prototipo de alguna pagina solo utilizando bootstrap, no podiamos realizar css para acomodar las cosas de la página. </w:t>
      </w:r>
    </w:p>
    <w:p w14:paraId="7A6EB945" w14:textId="4D5E02BD" w:rsidR="001D2362" w:rsidRPr="001D2362" w:rsidRDefault="001D2362" w:rsidP="001D2362">
      <w:pPr>
        <w:rPr>
          <w:noProof/>
          <w:szCs w:val="24"/>
          <w:lang w:val="es-CR"/>
        </w:rPr>
      </w:pPr>
      <w:r>
        <w:rPr>
          <w:noProof/>
          <w:szCs w:val="24"/>
          <w:lang w:val="es-CR"/>
        </w:rPr>
        <w:t>Me tocó realizarlo con Daniel Miranda y nos quedó de la siguiente forma:</w:t>
      </w:r>
    </w:p>
    <w:p w14:paraId="539D9555" w14:textId="6B09663A" w:rsidR="001833D7" w:rsidRPr="001D2362" w:rsidRDefault="001833D7">
      <w:pPr>
        <w:spacing w:before="0" w:after="0" w:line="240" w:lineRule="auto"/>
        <w:rPr>
          <w:noProof/>
          <w:lang w:val="es-CR"/>
        </w:rPr>
      </w:pPr>
    </w:p>
    <w:p w14:paraId="11246EB6" w14:textId="4A72613D" w:rsidR="001833D7" w:rsidRPr="001D2362" w:rsidRDefault="001D2362" w:rsidP="00F5689F">
      <w:pPr>
        <w:rPr>
          <w:noProof/>
          <w:lang w:val="es-CR"/>
        </w:rPr>
      </w:pPr>
      <w:r>
        <w:rPr>
          <w:noProof/>
          <w:lang w:val="es-CR"/>
        </w:rPr>
        <w:lastRenderedPageBreak/>
        <w:drawing>
          <wp:inline distT="0" distB="0" distL="0" distR="0" wp14:anchorId="5707B4A1" wp14:editId="7B45D3DE">
            <wp:extent cx="5455920" cy="3433701"/>
            <wp:effectExtent l="0" t="0" r="0" b="0"/>
            <wp:docPr id="153639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02" name="Imagen 153639202"/>
                    <pic:cNvPicPr/>
                  </pic:nvPicPr>
                  <pic:blipFill>
                    <a:blip r:embed="rId35">
                      <a:extLst>
                        <a:ext uri="{28A0092B-C50C-407E-A947-70E740481C1C}">
                          <a14:useLocalDpi xmlns:a14="http://schemas.microsoft.com/office/drawing/2010/main" val="0"/>
                        </a:ext>
                      </a:extLst>
                    </a:blip>
                    <a:stretch>
                      <a:fillRect/>
                    </a:stretch>
                  </pic:blipFill>
                  <pic:spPr>
                    <a:xfrm>
                      <a:off x="0" y="0"/>
                      <a:ext cx="5464477" cy="3439086"/>
                    </a:xfrm>
                    <a:prstGeom prst="rect">
                      <a:avLst/>
                    </a:prstGeom>
                  </pic:spPr>
                </pic:pic>
              </a:graphicData>
            </a:graphic>
          </wp:inline>
        </w:drawing>
      </w:r>
    </w:p>
    <w:p w14:paraId="22D19E8D" w14:textId="20438B3D" w:rsidR="003C6050" w:rsidRDefault="003C6050">
      <w:pPr>
        <w:spacing w:before="0" w:after="0" w:line="240" w:lineRule="auto"/>
        <w:rPr>
          <w:noProof/>
          <w:lang w:val="es-CR"/>
        </w:rPr>
      </w:pPr>
    </w:p>
    <w:p w14:paraId="4A0BCD73" w14:textId="5EC5E165" w:rsidR="003C6050" w:rsidRDefault="003C6050">
      <w:pPr>
        <w:spacing w:before="0" w:after="0" w:line="240" w:lineRule="auto"/>
        <w:rPr>
          <w:noProof/>
          <w:lang w:val="es-CR"/>
        </w:rPr>
      </w:pPr>
      <w:r>
        <w:rPr>
          <w:noProof/>
          <w:lang w:val="es-CR"/>
        </w:rPr>
        <w:t>Al final de la clase debiamos de escoger entre todo cual de todos los prototipos había quedado mejor, al final hubo un triple empate.</w:t>
      </w:r>
    </w:p>
    <w:p w14:paraId="3C08EFD3" w14:textId="53878BEE" w:rsidR="003C6050" w:rsidRDefault="003C6050">
      <w:pPr>
        <w:spacing w:before="0" w:after="0" w:line="240" w:lineRule="auto"/>
        <w:rPr>
          <w:noProof/>
          <w:lang w:val="es-CR"/>
        </w:rPr>
      </w:pPr>
    </w:p>
    <w:p w14:paraId="20D8AF16" w14:textId="77777777" w:rsidR="003C6050" w:rsidRDefault="003C6050">
      <w:pPr>
        <w:spacing w:before="0" w:after="0" w:line="240" w:lineRule="auto"/>
        <w:rPr>
          <w:noProof/>
          <w:lang w:val="es-CR"/>
        </w:rPr>
      </w:pPr>
    </w:p>
    <w:p w14:paraId="70217212" w14:textId="1B2D5B18" w:rsidR="003C6050" w:rsidRDefault="003C6050" w:rsidP="003C6050">
      <w:pPr>
        <w:pStyle w:val="Informacindecontactodecuerpo"/>
        <w:rPr>
          <w:rFonts w:asciiTheme="majorHAnsi" w:hAnsiTheme="majorHAnsi"/>
          <w:b/>
          <w:bCs/>
          <w:noProof/>
          <w:sz w:val="32"/>
          <w:szCs w:val="32"/>
          <w:lang w:val="es-CR"/>
        </w:rPr>
      </w:pPr>
    </w:p>
    <w:p w14:paraId="0B79706F" w14:textId="14B8F27B" w:rsidR="003C6050" w:rsidRDefault="003C6050" w:rsidP="003C6050">
      <w:pPr>
        <w:pStyle w:val="Informacindecontactodecuerpo"/>
        <w:rPr>
          <w:rFonts w:asciiTheme="majorHAnsi" w:hAnsiTheme="majorHAnsi"/>
          <w:b/>
          <w:bCs/>
          <w:noProof/>
          <w:sz w:val="32"/>
          <w:szCs w:val="32"/>
          <w:lang w:val="es-CR"/>
        </w:rPr>
      </w:pPr>
    </w:p>
    <w:p w14:paraId="6D9C2C46" w14:textId="77777777" w:rsidR="003C6050" w:rsidRDefault="003C6050" w:rsidP="003C6050">
      <w:pPr>
        <w:pStyle w:val="Informacindecontactodecuerpo"/>
        <w:rPr>
          <w:rFonts w:asciiTheme="majorHAnsi" w:hAnsiTheme="majorHAnsi"/>
          <w:b/>
          <w:bCs/>
          <w:noProof/>
          <w:sz w:val="32"/>
          <w:szCs w:val="32"/>
          <w:lang w:val="es-CR"/>
        </w:rPr>
      </w:pPr>
      <w:r>
        <w:rPr>
          <w:rFonts w:asciiTheme="majorHAnsi" w:hAnsiTheme="majorHAnsi"/>
          <w:b/>
          <w:bCs/>
          <w:noProof/>
          <w:sz w:val="32"/>
          <w:szCs w:val="32"/>
          <w:lang w:val="es-CR"/>
        </w:rPr>
        <w:t>Semana 11</w:t>
      </w:r>
    </w:p>
    <w:p w14:paraId="169C7161" w14:textId="77777777" w:rsidR="003C6050" w:rsidRDefault="003C6050" w:rsidP="003C6050">
      <w:pPr>
        <w:pStyle w:val="Informacindecontactodecuerpo"/>
        <w:rPr>
          <w:rFonts w:asciiTheme="majorHAnsi" w:hAnsiTheme="majorHAnsi"/>
          <w:b/>
          <w:bCs/>
          <w:noProof/>
          <w:sz w:val="32"/>
          <w:szCs w:val="32"/>
          <w:lang w:val="es-CR"/>
        </w:rPr>
      </w:pPr>
      <w:r>
        <w:rPr>
          <w:rFonts w:asciiTheme="majorHAnsi" w:hAnsiTheme="majorHAnsi"/>
          <w:b/>
          <w:bCs/>
          <w:noProof/>
          <w:sz w:val="32"/>
          <w:szCs w:val="32"/>
          <w:lang w:val="es-CR"/>
        </w:rPr>
        <w:t>JavaScript</w:t>
      </w:r>
    </w:p>
    <w:p w14:paraId="4B55473E" w14:textId="71A836E3" w:rsidR="003C6050" w:rsidRDefault="003C6050" w:rsidP="003C6050">
      <w:pPr>
        <w:pStyle w:val="Informacindecontactodecuerpo"/>
        <w:rPr>
          <w:noProof/>
          <w:lang w:val="es-CR"/>
        </w:rPr>
      </w:pPr>
      <w:r w:rsidRPr="003C6050">
        <w:rPr>
          <w:noProof/>
          <w:lang w:val="es-CR"/>
        </w:rPr>
        <w:t>Para poder crear variables en JavaScript, se hace uso de</w:t>
      </w:r>
      <w:r>
        <w:rPr>
          <w:noProof/>
          <w:lang w:val="es-CR"/>
        </w:rPr>
        <w:t xml:space="preserve"> </w:t>
      </w:r>
      <w:r w:rsidRPr="003C6050">
        <w:rPr>
          <w:noProof/>
          <w:lang w:val="es-CR"/>
        </w:rPr>
        <w:t>la palabra var, la cual es utilizada para declarar una</w:t>
      </w:r>
      <w:r>
        <w:rPr>
          <w:noProof/>
          <w:lang w:val="es-CR"/>
        </w:rPr>
        <w:t xml:space="preserve"> </w:t>
      </w:r>
      <w:r w:rsidRPr="003C6050">
        <w:rPr>
          <w:noProof/>
          <w:lang w:val="es-CR"/>
        </w:rPr>
        <w:t>variable y opcionalmente inicializarla.</w:t>
      </w:r>
      <w:r>
        <w:rPr>
          <w:noProof/>
          <w:lang w:val="es-CR"/>
        </w:rPr>
        <w:t xml:space="preserve"> Tambien podemos crear variables con la palabra let esto la combierte en una variable </w:t>
      </w:r>
      <w:r w:rsidRPr="003C6050">
        <w:rPr>
          <w:noProof/>
          <w:lang w:val="es-CR"/>
        </w:rPr>
        <w:t>local dentro de su ambito</w:t>
      </w:r>
      <w:r>
        <w:rPr>
          <w:noProof/>
          <w:lang w:val="es-CR"/>
        </w:rPr>
        <w:t>.</w:t>
      </w:r>
    </w:p>
    <w:p w14:paraId="2B366F97" w14:textId="639FF872" w:rsidR="003C6050" w:rsidRDefault="003C6050" w:rsidP="003C6050">
      <w:pPr>
        <w:pStyle w:val="Informacindecontactodecuerpo"/>
        <w:rPr>
          <w:noProof/>
          <w:lang w:val="es-CR"/>
        </w:rPr>
      </w:pPr>
      <w:r>
        <w:rPr>
          <w:noProof/>
          <w:lang w:val="es-CR"/>
        </w:rPr>
        <w:drawing>
          <wp:anchor distT="0" distB="0" distL="114300" distR="114300" simplePos="0" relativeHeight="251737088" behindDoc="0" locked="0" layoutInCell="1" allowOverlap="1" wp14:anchorId="3F7C9596" wp14:editId="46915BB1">
            <wp:simplePos x="0" y="0"/>
            <wp:positionH relativeFrom="margin">
              <wp:align>center</wp:align>
            </wp:positionH>
            <wp:positionV relativeFrom="paragraph">
              <wp:posOffset>32385</wp:posOffset>
            </wp:positionV>
            <wp:extent cx="1686160" cy="342948"/>
            <wp:effectExtent l="0" t="0" r="0" b="0"/>
            <wp:wrapThrough wrapText="bothSides">
              <wp:wrapPolygon edited="0">
                <wp:start x="0" y="0"/>
                <wp:lineTo x="0" y="20400"/>
                <wp:lineTo x="21234" y="20400"/>
                <wp:lineTo x="21234" y="0"/>
                <wp:lineTo x="0" y="0"/>
              </wp:wrapPolygon>
            </wp:wrapThrough>
            <wp:docPr id="18959252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25232" name="Imagen 1895925232"/>
                    <pic:cNvPicPr/>
                  </pic:nvPicPr>
                  <pic:blipFill>
                    <a:blip r:embed="rId36">
                      <a:extLst>
                        <a:ext uri="{28A0092B-C50C-407E-A947-70E740481C1C}">
                          <a14:useLocalDpi xmlns:a14="http://schemas.microsoft.com/office/drawing/2010/main" val="0"/>
                        </a:ext>
                      </a:extLst>
                    </a:blip>
                    <a:stretch>
                      <a:fillRect/>
                    </a:stretch>
                  </pic:blipFill>
                  <pic:spPr>
                    <a:xfrm>
                      <a:off x="0" y="0"/>
                      <a:ext cx="1686160" cy="342948"/>
                    </a:xfrm>
                    <a:prstGeom prst="rect">
                      <a:avLst/>
                    </a:prstGeom>
                  </pic:spPr>
                </pic:pic>
              </a:graphicData>
            </a:graphic>
          </wp:anchor>
        </w:drawing>
      </w:r>
    </w:p>
    <w:p w14:paraId="27DA2E3A" w14:textId="4D788F69" w:rsidR="003C6050" w:rsidRDefault="003C6050" w:rsidP="003C6050">
      <w:pPr>
        <w:pStyle w:val="Informacindecontactodecuerpo"/>
        <w:rPr>
          <w:noProof/>
          <w:lang w:val="es-CR"/>
        </w:rPr>
      </w:pPr>
    </w:p>
    <w:p w14:paraId="60BF508D" w14:textId="0F3C1DAD" w:rsidR="001833D7" w:rsidRDefault="00E64894" w:rsidP="003C6050">
      <w:pPr>
        <w:pStyle w:val="Informacindecontactodecuerpo"/>
        <w:rPr>
          <w:noProof/>
          <w:lang w:val="es-CR"/>
        </w:rPr>
      </w:pPr>
      <w:r>
        <w:rPr>
          <w:noProof/>
          <w:lang w:val="es-CR"/>
        </w:rPr>
        <w:drawing>
          <wp:anchor distT="0" distB="0" distL="114300" distR="114300" simplePos="0" relativeHeight="251739136" behindDoc="0" locked="0" layoutInCell="1" allowOverlap="1" wp14:anchorId="486F389D" wp14:editId="52CBB416">
            <wp:simplePos x="0" y="0"/>
            <wp:positionH relativeFrom="column">
              <wp:posOffset>3152775</wp:posOffset>
            </wp:positionH>
            <wp:positionV relativeFrom="paragraph">
              <wp:posOffset>704215</wp:posOffset>
            </wp:positionV>
            <wp:extent cx="2448267" cy="1162212"/>
            <wp:effectExtent l="0" t="0" r="9525" b="0"/>
            <wp:wrapNone/>
            <wp:docPr id="113189210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92105" name="Imagen 1131892105"/>
                    <pic:cNvPicPr/>
                  </pic:nvPicPr>
                  <pic:blipFill>
                    <a:blip r:embed="rId37">
                      <a:extLst>
                        <a:ext uri="{28A0092B-C50C-407E-A947-70E740481C1C}">
                          <a14:useLocalDpi xmlns:a14="http://schemas.microsoft.com/office/drawing/2010/main" val="0"/>
                        </a:ext>
                      </a:extLst>
                    </a:blip>
                    <a:stretch>
                      <a:fillRect/>
                    </a:stretch>
                  </pic:blipFill>
                  <pic:spPr>
                    <a:xfrm>
                      <a:off x="0" y="0"/>
                      <a:ext cx="2448267" cy="1162212"/>
                    </a:xfrm>
                    <a:prstGeom prst="rect">
                      <a:avLst/>
                    </a:prstGeom>
                  </pic:spPr>
                </pic:pic>
              </a:graphicData>
            </a:graphic>
          </wp:anchor>
        </w:drawing>
      </w:r>
      <w:r w:rsidR="003C6050">
        <w:rPr>
          <w:noProof/>
          <w:lang w:val="es-CR"/>
        </w:rPr>
        <w:drawing>
          <wp:anchor distT="0" distB="0" distL="114300" distR="114300" simplePos="0" relativeHeight="251738112" behindDoc="0" locked="0" layoutInCell="1" allowOverlap="1" wp14:anchorId="72D1AA6C" wp14:editId="1F39B084">
            <wp:simplePos x="0" y="0"/>
            <wp:positionH relativeFrom="margin">
              <wp:align>left</wp:align>
            </wp:positionH>
            <wp:positionV relativeFrom="paragraph">
              <wp:posOffset>637540</wp:posOffset>
            </wp:positionV>
            <wp:extent cx="2610496" cy="933450"/>
            <wp:effectExtent l="0" t="0" r="0" b="0"/>
            <wp:wrapNone/>
            <wp:docPr id="18165546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5466" name="Imagen 181655466"/>
                    <pic:cNvPicPr/>
                  </pic:nvPicPr>
                  <pic:blipFill>
                    <a:blip r:embed="rId38">
                      <a:extLst>
                        <a:ext uri="{28A0092B-C50C-407E-A947-70E740481C1C}">
                          <a14:useLocalDpi xmlns:a14="http://schemas.microsoft.com/office/drawing/2010/main" val="0"/>
                        </a:ext>
                      </a:extLst>
                    </a:blip>
                    <a:stretch>
                      <a:fillRect/>
                    </a:stretch>
                  </pic:blipFill>
                  <pic:spPr>
                    <a:xfrm>
                      <a:off x="0" y="0"/>
                      <a:ext cx="2610496" cy="933450"/>
                    </a:xfrm>
                    <a:prstGeom prst="rect">
                      <a:avLst/>
                    </a:prstGeom>
                  </pic:spPr>
                </pic:pic>
              </a:graphicData>
            </a:graphic>
          </wp:anchor>
        </w:drawing>
      </w:r>
      <w:r w:rsidR="003C6050" w:rsidRPr="003C6050">
        <w:rPr>
          <w:noProof/>
          <w:lang w:val="es-CR"/>
        </w:rPr>
        <w:t>console.log, es utilizada para poder imprimir la</w:t>
      </w:r>
      <w:r w:rsidR="003C6050">
        <w:rPr>
          <w:noProof/>
          <w:lang w:val="es-CR"/>
        </w:rPr>
        <w:t xml:space="preserve"> </w:t>
      </w:r>
      <w:r w:rsidR="003C6050" w:rsidRPr="003C6050">
        <w:rPr>
          <w:noProof/>
          <w:lang w:val="es-CR"/>
        </w:rPr>
        <w:t>variable en la consola de la pagina web.</w:t>
      </w:r>
      <w:r w:rsidR="003C6050" w:rsidRPr="003C6050">
        <w:rPr>
          <w:noProof/>
          <w:lang w:val="es-CR"/>
        </w:rPr>
        <w:cr/>
      </w:r>
      <w:r w:rsidR="001833D7" w:rsidRPr="003C6050">
        <w:rPr>
          <w:noProof/>
          <w:lang w:val="es-CR"/>
        </w:rPr>
        <w:br w:type="page"/>
      </w:r>
    </w:p>
    <w:p w14:paraId="032C8213" w14:textId="2E56FF25" w:rsidR="003C6050" w:rsidRDefault="00E64894" w:rsidP="00E64894">
      <w:pPr>
        <w:pStyle w:val="Informacindecontactodecuerpo"/>
        <w:rPr>
          <w:noProof/>
          <w:lang w:val="es-CR"/>
        </w:rPr>
      </w:pPr>
      <w:r w:rsidRPr="00E64894">
        <w:rPr>
          <w:b/>
          <w:bCs/>
          <w:noProof/>
          <w:lang w:val="es-CR"/>
        </w:rPr>
        <w:lastRenderedPageBreak/>
        <w:t>const</w:t>
      </w:r>
      <w:r>
        <w:rPr>
          <w:noProof/>
          <w:lang w:val="es-CR"/>
        </w:rPr>
        <w:t xml:space="preserve"> se usa</w:t>
      </w:r>
      <w:r w:rsidRPr="00E64894">
        <w:rPr>
          <w:noProof/>
          <w:lang w:val="es-CR"/>
        </w:rPr>
        <w:t xml:space="preserve"> para asignar</w:t>
      </w:r>
      <w:r>
        <w:rPr>
          <w:noProof/>
          <w:lang w:val="es-CR"/>
        </w:rPr>
        <w:t xml:space="preserve"> </w:t>
      </w:r>
      <w:r w:rsidRPr="00E64894">
        <w:rPr>
          <w:noProof/>
          <w:lang w:val="es-CR"/>
        </w:rPr>
        <w:t>constantes las cuales no</w:t>
      </w:r>
      <w:r>
        <w:rPr>
          <w:noProof/>
          <w:lang w:val="es-CR"/>
        </w:rPr>
        <w:t xml:space="preserve"> </w:t>
      </w:r>
      <w:r w:rsidRPr="00E64894">
        <w:rPr>
          <w:noProof/>
          <w:lang w:val="es-CR"/>
        </w:rPr>
        <w:t>puedes ser reasignadas.</w:t>
      </w:r>
    </w:p>
    <w:p w14:paraId="277CC332" w14:textId="77777777" w:rsidR="003C6050" w:rsidRPr="003C6050" w:rsidRDefault="003C6050" w:rsidP="003C6050">
      <w:pPr>
        <w:pStyle w:val="Informacindecontactodecuerpo"/>
        <w:rPr>
          <w:noProof/>
          <w:lang w:val="es-CR"/>
        </w:rPr>
      </w:pPr>
    </w:p>
    <w:p w14:paraId="2D5717BB" w14:textId="3D6EB888" w:rsidR="00884148" w:rsidRDefault="00E64894" w:rsidP="00E64894">
      <w:pPr>
        <w:rPr>
          <w:lang w:val="es-CR"/>
        </w:rPr>
      </w:pPr>
      <w:r>
        <w:rPr>
          <w:noProof/>
          <w:sz w:val="22"/>
          <w:szCs w:val="14"/>
          <w:lang w:bidi="es-ES"/>
        </w:rPr>
        <w:drawing>
          <wp:inline distT="0" distB="0" distL="0" distR="0" wp14:anchorId="5054997F" wp14:editId="5F68C82C">
            <wp:extent cx="4439270" cy="1562318"/>
            <wp:effectExtent l="0" t="0" r="0" b="0"/>
            <wp:docPr id="44087158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1584" name="Imagen 440871584"/>
                    <pic:cNvPicPr/>
                  </pic:nvPicPr>
                  <pic:blipFill>
                    <a:blip r:embed="rId39">
                      <a:extLst>
                        <a:ext uri="{28A0092B-C50C-407E-A947-70E740481C1C}">
                          <a14:useLocalDpi xmlns:a14="http://schemas.microsoft.com/office/drawing/2010/main" val="0"/>
                        </a:ext>
                      </a:extLst>
                    </a:blip>
                    <a:stretch>
                      <a:fillRect/>
                    </a:stretch>
                  </pic:blipFill>
                  <pic:spPr>
                    <a:xfrm>
                      <a:off x="0" y="0"/>
                      <a:ext cx="4439270" cy="1562318"/>
                    </a:xfrm>
                    <a:prstGeom prst="rect">
                      <a:avLst/>
                    </a:prstGeom>
                  </pic:spPr>
                </pic:pic>
              </a:graphicData>
            </a:graphic>
          </wp:inline>
        </w:drawing>
      </w:r>
      <w:r w:rsidR="00884148" w:rsidRPr="005A0F31">
        <w:rPr>
          <w:noProof/>
          <w:sz w:val="22"/>
          <w:szCs w:val="14"/>
          <w:lang w:bidi="es-ES"/>
        </w:rPr>
        <mc:AlternateContent>
          <mc:Choice Requires="wpg">
            <w:drawing>
              <wp:anchor distT="0" distB="0" distL="114300" distR="114300" simplePos="0" relativeHeight="251697152" behindDoc="1" locked="1" layoutInCell="1" allowOverlap="1" wp14:anchorId="013620C7" wp14:editId="361909F8">
                <wp:simplePos x="0" y="0"/>
                <wp:positionH relativeFrom="page">
                  <wp:align>right</wp:align>
                </wp:positionH>
                <wp:positionV relativeFrom="paragraph">
                  <wp:posOffset>-1447800</wp:posOffset>
                </wp:positionV>
                <wp:extent cx="7589520" cy="10671810"/>
                <wp:effectExtent l="0" t="0" r="0" b="0"/>
                <wp:wrapNone/>
                <wp:docPr id="740040234" name="Grupo 7400402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312620659" name="Grupo 312620659"/>
                        <wpg:cNvGrpSpPr>
                          <a:grpSpLocks/>
                        </wpg:cNvGrpSpPr>
                        <wpg:grpSpPr bwMode="auto">
                          <a:xfrm>
                            <a:off x="6586" y="0"/>
                            <a:ext cx="5369" cy="2980"/>
                            <a:chOff x="6586" y="0"/>
                            <a:chExt cx="5369" cy="2980"/>
                          </a:xfrm>
                        </wpg:grpSpPr>
                        <wps:wsp>
                          <wps:cNvPr id="2025318014"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672835"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70176"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62887"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106674"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3250504" name="Grupo 1443250504"/>
                        <wpg:cNvGrpSpPr>
                          <a:grpSpLocks/>
                        </wpg:cNvGrpSpPr>
                        <wpg:grpSpPr bwMode="auto">
                          <a:xfrm>
                            <a:off x="0" y="12290"/>
                            <a:ext cx="3551" cy="3551"/>
                            <a:chOff x="0" y="12290"/>
                            <a:chExt cx="3551" cy="3551"/>
                          </a:xfrm>
                        </wpg:grpSpPr>
                        <wps:wsp>
                          <wps:cNvPr id="62244492"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045285"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606464"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65354A5" id="Grupo 740040234" o:spid="_x0000_s1026" alt="&quot;&quot;" style="position:absolute;margin-left:546.4pt;margin-top:-114pt;width:597.6pt;height:840.3pt;z-index:-251619328;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">
                <v:group id="Grupo 312620659"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" path="m2389,1195l1194,,,1195,1194,2389,2389,1195e" fillcolor="#f9d448 [3209]" stroked="f">
                    <v:path arrowok="t" o:connecttype="custom" o:connectlocs="2389,1786;1194,591;0,1786;1194,2980;2389,1786" o:connectangles="0,0,0,0,0"/>
                  </v:shape>
                </v:group>
                <v:group id="Grupo 1443250504"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" path="m2329,1164l1165,,,1164r2329,e" fillcolor="#f9d448 [3209]" stroked="f">
                    <v:path arrowok="t" o:connecttype="custom" o:connectlocs="2329,15840;1165,14676;0,15840;2329,15840" o:connectangles="0,0,0,0"/>
                  </v:shape>
                </v:group>
                <w10:wrap anchorx="page"/>
                <w10:anchorlock/>
              </v:group>
            </w:pict>
          </mc:Fallback>
        </mc:AlternateContent>
      </w:r>
    </w:p>
    <w:p w14:paraId="24FC3D38" w14:textId="7483E94F" w:rsidR="00E64894" w:rsidRDefault="00E64894" w:rsidP="0065689D">
      <w:pPr>
        <w:rPr>
          <w:lang w:val="es-CR"/>
        </w:rPr>
      </w:pPr>
      <w:r>
        <w:rPr>
          <w:lang w:val="es-CR"/>
        </w:rPr>
        <w:t>En esta imagen también podemos ver una forma de imprimir la cual es usando el signo de dolor y corchetes.</w:t>
      </w:r>
      <w:r w:rsidR="0065689D">
        <w:rPr>
          <w:lang w:val="es-CR"/>
        </w:rPr>
        <w:t xml:space="preserve"> Podemos ver también </w:t>
      </w:r>
      <w:r w:rsidR="0065689D" w:rsidRPr="0065689D">
        <w:rPr>
          <w:lang w:val="es-CR"/>
        </w:rPr>
        <w:t xml:space="preserve">El </w:t>
      </w:r>
      <w:r w:rsidR="0065689D" w:rsidRPr="0065689D">
        <w:rPr>
          <w:lang w:val="es-CR"/>
        </w:rPr>
        <w:t>método</w:t>
      </w:r>
      <w:r w:rsidR="0065689D" w:rsidRPr="0065689D">
        <w:rPr>
          <w:lang w:val="es-CR"/>
        </w:rPr>
        <w:t xml:space="preserve"> map el cual nos permite obtener uno</w:t>
      </w:r>
      <w:r w:rsidR="0065689D">
        <w:rPr>
          <w:lang w:val="es-CR"/>
        </w:rPr>
        <w:t xml:space="preserve"> </w:t>
      </w:r>
      <w:r w:rsidR="0065689D" w:rsidRPr="0065689D">
        <w:rPr>
          <w:lang w:val="es-CR"/>
        </w:rPr>
        <w:t xml:space="preserve">o varios elementos de una lista dependiendo de </w:t>
      </w:r>
      <w:r w:rsidR="0065689D" w:rsidRPr="0065689D">
        <w:rPr>
          <w:lang w:val="es-CR"/>
        </w:rPr>
        <w:t>una condición</w:t>
      </w:r>
      <w:r w:rsidR="0065689D">
        <w:rPr>
          <w:lang w:val="es-CR"/>
        </w:rPr>
        <w:t>.</w:t>
      </w:r>
    </w:p>
    <w:p w14:paraId="59A41240" w14:textId="37479C78" w:rsidR="0065689D" w:rsidRDefault="0065689D" w:rsidP="0065689D">
      <w:pPr>
        <w:rPr>
          <w:lang w:val="es-CR"/>
        </w:rPr>
      </w:pPr>
      <w:r>
        <w:rPr>
          <w:noProof/>
          <w:lang w:val="es-CR"/>
        </w:rPr>
        <w:drawing>
          <wp:inline distT="0" distB="0" distL="0" distR="0" wp14:anchorId="514A7AEA" wp14:editId="654E3920">
            <wp:extent cx="2029108" cy="419158"/>
            <wp:effectExtent l="0" t="0" r="9525" b="0"/>
            <wp:docPr id="37977018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0180" name="Imagen 379770180"/>
                    <pic:cNvPicPr/>
                  </pic:nvPicPr>
                  <pic:blipFill>
                    <a:blip r:embed="rId40">
                      <a:extLst>
                        <a:ext uri="{28A0092B-C50C-407E-A947-70E740481C1C}">
                          <a14:useLocalDpi xmlns:a14="http://schemas.microsoft.com/office/drawing/2010/main" val="0"/>
                        </a:ext>
                      </a:extLst>
                    </a:blip>
                    <a:stretch>
                      <a:fillRect/>
                    </a:stretch>
                  </pic:blipFill>
                  <pic:spPr>
                    <a:xfrm>
                      <a:off x="0" y="0"/>
                      <a:ext cx="2029108" cy="419158"/>
                    </a:xfrm>
                    <a:prstGeom prst="rect">
                      <a:avLst/>
                    </a:prstGeom>
                  </pic:spPr>
                </pic:pic>
              </a:graphicData>
            </a:graphic>
          </wp:inline>
        </w:drawing>
      </w:r>
    </w:p>
    <w:p w14:paraId="64176FC6" w14:textId="594B7369" w:rsidR="0065689D" w:rsidRDefault="0065689D" w:rsidP="0065689D">
      <w:pPr>
        <w:rPr>
          <w:lang w:val="es-CR"/>
        </w:rPr>
      </w:pPr>
      <w:proofErr w:type="spellStart"/>
      <w:proofErr w:type="gramStart"/>
      <w:r>
        <w:rPr>
          <w:lang w:val="es-CR"/>
        </w:rPr>
        <w:t>Alert</w:t>
      </w:r>
      <w:proofErr w:type="spellEnd"/>
      <w:r>
        <w:rPr>
          <w:lang w:val="es-CR"/>
        </w:rPr>
        <w:t>(</w:t>
      </w:r>
      <w:proofErr w:type="gramEnd"/>
      <w:r>
        <w:rPr>
          <w:lang w:val="es-CR"/>
        </w:rPr>
        <w:t xml:space="preserve">) nos da la opción de un mensaje en la pantalla </w:t>
      </w:r>
      <w:r>
        <w:rPr>
          <w:noProof/>
          <w:lang w:val="es-CR"/>
        </w:rPr>
        <w:drawing>
          <wp:inline distT="0" distB="0" distL="0" distR="0" wp14:anchorId="3E977423" wp14:editId="21546AF3">
            <wp:extent cx="4458322" cy="1448002"/>
            <wp:effectExtent l="0" t="0" r="0" b="0"/>
            <wp:docPr id="143530665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6657" name="Imagen 1435306657"/>
                    <pic:cNvPicPr/>
                  </pic:nvPicPr>
                  <pic:blipFill>
                    <a:blip r:embed="rId41">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inline>
        </w:drawing>
      </w:r>
    </w:p>
    <w:p w14:paraId="6568000A" w14:textId="77777777" w:rsidR="0065689D" w:rsidRDefault="0065689D" w:rsidP="0065689D">
      <w:pPr>
        <w:rPr>
          <w:lang w:val="es-CR"/>
        </w:rPr>
      </w:pPr>
    </w:p>
    <w:p w14:paraId="7AD69EB9" w14:textId="4C9404BC" w:rsidR="0065689D" w:rsidRDefault="0065689D" w:rsidP="0065689D">
      <w:pPr>
        <w:rPr>
          <w:lang w:val="es-CR"/>
        </w:rPr>
      </w:pPr>
      <w:r>
        <w:rPr>
          <w:noProof/>
          <w:lang w:val="es-CR"/>
        </w:rPr>
        <w:drawing>
          <wp:inline distT="0" distB="0" distL="0" distR="0" wp14:anchorId="65867CE8" wp14:editId="13E09750">
            <wp:extent cx="4496427" cy="381053"/>
            <wp:effectExtent l="0" t="0" r="0" b="0"/>
            <wp:docPr id="22796540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5407" name="Imagen 227965407"/>
                    <pic:cNvPicPr/>
                  </pic:nvPicPr>
                  <pic:blipFill>
                    <a:blip r:embed="rId42">
                      <a:extLst>
                        <a:ext uri="{28A0092B-C50C-407E-A947-70E740481C1C}">
                          <a14:useLocalDpi xmlns:a14="http://schemas.microsoft.com/office/drawing/2010/main" val="0"/>
                        </a:ext>
                      </a:extLst>
                    </a:blip>
                    <a:stretch>
                      <a:fillRect/>
                    </a:stretch>
                  </pic:blipFill>
                  <pic:spPr>
                    <a:xfrm>
                      <a:off x="0" y="0"/>
                      <a:ext cx="4496427" cy="381053"/>
                    </a:xfrm>
                    <a:prstGeom prst="rect">
                      <a:avLst/>
                    </a:prstGeom>
                  </pic:spPr>
                </pic:pic>
              </a:graphicData>
            </a:graphic>
          </wp:inline>
        </w:drawing>
      </w:r>
    </w:p>
    <w:p w14:paraId="555DCF5E" w14:textId="313A6491" w:rsidR="0065689D" w:rsidRDefault="0065689D" w:rsidP="0065689D">
      <w:pPr>
        <w:rPr>
          <w:lang w:val="es-CR"/>
        </w:rPr>
      </w:pPr>
      <w:r>
        <w:rPr>
          <w:noProof/>
          <w:lang w:val="es-CR"/>
        </w:rPr>
        <w:drawing>
          <wp:inline distT="0" distB="0" distL="0" distR="0" wp14:anchorId="5028052A" wp14:editId="337EABCB">
            <wp:extent cx="2381250" cy="1152525"/>
            <wp:effectExtent l="0" t="0" r="0" b="9525"/>
            <wp:docPr id="76518888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8886" name="Imagen 765188886"/>
                    <pic:cNvPicPr/>
                  </pic:nvPicPr>
                  <pic:blipFill>
                    <a:blip r:embed="rId43">
                      <a:extLst>
                        <a:ext uri="{28A0092B-C50C-407E-A947-70E740481C1C}">
                          <a14:useLocalDpi xmlns:a14="http://schemas.microsoft.com/office/drawing/2010/main" val="0"/>
                        </a:ext>
                      </a:extLst>
                    </a:blip>
                    <a:stretch>
                      <a:fillRect/>
                    </a:stretch>
                  </pic:blipFill>
                  <pic:spPr>
                    <a:xfrm>
                      <a:off x="0" y="0"/>
                      <a:ext cx="2381591" cy="1152690"/>
                    </a:xfrm>
                    <a:prstGeom prst="rect">
                      <a:avLst/>
                    </a:prstGeom>
                  </pic:spPr>
                </pic:pic>
              </a:graphicData>
            </a:graphic>
          </wp:inline>
        </w:drawing>
      </w:r>
      <w:r>
        <w:rPr>
          <w:lang w:val="es-CR"/>
        </w:rPr>
        <w:t xml:space="preserve"> Llamado de la carpeta de </w:t>
      </w:r>
      <w:proofErr w:type="spellStart"/>
      <w:r>
        <w:rPr>
          <w:lang w:val="es-CR"/>
        </w:rPr>
        <w:t>Js</w:t>
      </w:r>
      <w:proofErr w:type="spellEnd"/>
    </w:p>
    <w:p w14:paraId="1676B742" w14:textId="1A6844DF" w:rsidR="0065689D" w:rsidRDefault="0065689D" w:rsidP="0065689D">
      <w:pPr>
        <w:rPr>
          <w:lang w:val="es-CR"/>
        </w:rPr>
      </w:pPr>
      <w:r>
        <w:rPr>
          <w:lang w:val="es-CR"/>
        </w:rPr>
        <w:tab/>
        <w:t>En el campus el profesor nos dejó un libro de JS y un manual para implementarlo de la mejor manera posible. Se nos asignó el laboratorio numero 6</w:t>
      </w:r>
    </w:p>
    <w:p w14:paraId="4565D715" w14:textId="77777777" w:rsidR="0065689D" w:rsidRDefault="0065689D" w:rsidP="0065689D">
      <w:pPr>
        <w:rPr>
          <w:lang w:val="es-CR"/>
        </w:rPr>
      </w:pPr>
    </w:p>
    <w:p w14:paraId="32ED971C" w14:textId="6D469659" w:rsidR="0065689D" w:rsidRDefault="0065689D" w:rsidP="0065689D">
      <w:pPr>
        <w:rPr>
          <w:rFonts w:asciiTheme="majorHAnsi" w:hAnsiTheme="majorHAnsi"/>
          <w:b/>
          <w:bCs/>
          <w:sz w:val="32"/>
          <w:szCs w:val="32"/>
          <w:lang w:val="es-CR"/>
        </w:rPr>
      </w:pPr>
      <w:r w:rsidRPr="005A0F31">
        <w:rPr>
          <w:noProof/>
          <w:sz w:val="22"/>
          <w:szCs w:val="14"/>
          <w:lang w:bidi="es-ES"/>
        </w:rPr>
        <w:lastRenderedPageBreak/>
        <mc:AlternateContent>
          <mc:Choice Requires="wpg">
            <w:drawing>
              <wp:anchor distT="0" distB="0" distL="114300" distR="114300" simplePos="0" relativeHeight="251741184" behindDoc="1" locked="1" layoutInCell="1" allowOverlap="1" wp14:anchorId="42BD16A2" wp14:editId="2DA95413">
                <wp:simplePos x="0" y="0"/>
                <wp:positionH relativeFrom="page">
                  <wp:align>right</wp:align>
                </wp:positionH>
                <wp:positionV relativeFrom="paragraph">
                  <wp:posOffset>-904875</wp:posOffset>
                </wp:positionV>
                <wp:extent cx="7589520" cy="10671810"/>
                <wp:effectExtent l="0" t="0" r="0" b="0"/>
                <wp:wrapNone/>
                <wp:docPr id="183533455" name="Grupo 1835334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1718986030" name="Grupo 1718986030"/>
                        <wpg:cNvGrpSpPr>
                          <a:grpSpLocks/>
                        </wpg:cNvGrpSpPr>
                        <wpg:grpSpPr bwMode="auto">
                          <a:xfrm>
                            <a:off x="6586" y="0"/>
                            <a:ext cx="5369" cy="2980"/>
                            <a:chOff x="6586" y="0"/>
                            <a:chExt cx="5369" cy="2980"/>
                          </a:xfrm>
                        </wpg:grpSpPr>
                        <wps:wsp>
                          <wps:cNvPr id="18937816"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59487"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106064"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332368"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152798"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1228978" name="Grupo 1241228978"/>
                        <wpg:cNvGrpSpPr>
                          <a:grpSpLocks/>
                        </wpg:cNvGrpSpPr>
                        <wpg:grpSpPr bwMode="auto">
                          <a:xfrm>
                            <a:off x="0" y="12290"/>
                            <a:ext cx="3551" cy="3551"/>
                            <a:chOff x="0" y="12290"/>
                            <a:chExt cx="3551" cy="3551"/>
                          </a:xfrm>
                        </wpg:grpSpPr>
                        <wps:wsp>
                          <wps:cNvPr id="667813739"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774684"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390614"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2FDED0" id="Grupo 183533455" o:spid="_x0000_s1026" alt="&quot;&quot;" style="position:absolute;margin-left:546.4pt;margin-top:-71.25pt;width:597.6pt;height:840.3pt;z-index:-251575296;mso-position-horizontal:righ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">
                <v:group id="Grupo 1718986030"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" path="m2389,1195l1194,,,1195,1194,2389,2389,1195e" fillcolor="#f9d448 [3209]" stroked="f">
                    <v:path arrowok="t" o:connecttype="custom" o:connectlocs="2389,1786;1194,591;0,1786;1194,2980;2389,1786" o:connectangles="0,0,0,0,0"/>
                  </v:shape>
                </v:group>
                <v:group id="Grupo 1241228978"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" path="m2329,1164l1165,,,1164r2329,e" fillcolor="#f9d448 [3209]" stroked="f">
                    <v:path arrowok="t" o:connecttype="custom" o:connectlocs="2329,15840;1165,14676;0,15840;2329,15840" o:connectangles="0,0,0,0"/>
                  </v:shape>
                </v:group>
                <w10:wrap anchorx="page"/>
                <w10:anchorlock/>
              </v:group>
            </w:pict>
          </mc:Fallback>
        </mc:AlternateContent>
      </w:r>
      <w:r>
        <w:rPr>
          <w:rFonts w:asciiTheme="majorHAnsi" w:hAnsiTheme="majorHAnsi"/>
          <w:b/>
          <w:bCs/>
          <w:sz w:val="32"/>
          <w:szCs w:val="32"/>
          <w:lang w:val="es-CR"/>
        </w:rPr>
        <w:t>Semana 12</w:t>
      </w:r>
    </w:p>
    <w:p w14:paraId="04067111" w14:textId="280CEDA2" w:rsidR="00BB07A6" w:rsidRDefault="00BB07A6" w:rsidP="0065689D">
      <w:pPr>
        <w:rPr>
          <w:rFonts w:asciiTheme="majorHAnsi" w:hAnsiTheme="majorHAnsi"/>
          <w:b/>
          <w:bCs/>
          <w:sz w:val="32"/>
          <w:szCs w:val="32"/>
          <w:lang w:val="es-CR"/>
        </w:rPr>
      </w:pPr>
      <w:r>
        <w:rPr>
          <w:rFonts w:asciiTheme="majorHAnsi" w:hAnsiTheme="majorHAnsi"/>
          <w:b/>
          <w:bCs/>
          <w:sz w:val="32"/>
          <w:szCs w:val="32"/>
          <w:lang w:val="es-CR"/>
        </w:rPr>
        <w:t>Funciones y validaciones</w:t>
      </w:r>
    </w:p>
    <w:p w14:paraId="478F0EFC" w14:textId="74C6BE97" w:rsidR="00BB07A6" w:rsidRPr="00BB07A6" w:rsidRDefault="00BB07A6" w:rsidP="00BB07A6">
      <w:pPr>
        <w:rPr>
          <w:szCs w:val="24"/>
          <w:lang w:val="es-CR"/>
        </w:rPr>
      </w:pPr>
      <w:r w:rsidRPr="00BB07A6">
        <w:rPr>
          <w:szCs w:val="24"/>
          <w:lang w:val="es-CR"/>
        </w:rPr>
        <w:t>Para crear una función es necesario utilizar la palabra</w:t>
      </w:r>
      <w:r>
        <w:rPr>
          <w:szCs w:val="24"/>
          <w:lang w:val="es-CR"/>
        </w:rPr>
        <w:t xml:space="preserve"> </w:t>
      </w:r>
      <w:r w:rsidRPr="00BB07A6">
        <w:rPr>
          <w:szCs w:val="24"/>
          <w:lang w:val="es-CR"/>
        </w:rPr>
        <w:t>reservada function, seguido del nombre de dicho método</w:t>
      </w:r>
    </w:p>
    <w:p w14:paraId="494C155C" w14:textId="4FB39E9E" w:rsidR="00E64894" w:rsidRPr="001D2362" w:rsidRDefault="00BB07A6" w:rsidP="00E64894">
      <w:pPr>
        <w:rPr>
          <w:lang w:val="es-CR"/>
        </w:rPr>
      </w:pPr>
      <w:r>
        <w:rPr>
          <w:noProof/>
          <w:lang w:val="es-CR"/>
        </w:rPr>
        <w:drawing>
          <wp:inline distT="0" distB="0" distL="0" distR="0" wp14:anchorId="003F4B0A" wp14:editId="78D7E360">
            <wp:extent cx="5087060" cy="6134956"/>
            <wp:effectExtent l="0" t="0" r="0" b="0"/>
            <wp:docPr id="146579871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8717" name="Imagen 1465798717"/>
                    <pic:cNvPicPr/>
                  </pic:nvPicPr>
                  <pic:blipFill>
                    <a:blip r:embed="rId44">
                      <a:extLst>
                        <a:ext uri="{28A0092B-C50C-407E-A947-70E740481C1C}">
                          <a14:useLocalDpi xmlns:a14="http://schemas.microsoft.com/office/drawing/2010/main" val="0"/>
                        </a:ext>
                      </a:extLst>
                    </a:blip>
                    <a:stretch>
                      <a:fillRect/>
                    </a:stretch>
                  </pic:blipFill>
                  <pic:spPr>
                    <a:xfrm>
                      <a:off x="0" y="0"/>
                      <a:ext cx="5087060" cy="6134956"/>
                    </a:xfrm>
                    <a:prstGeom prst="rect">
                      <a:avLst/>
                    </a:prstGeom>
                  </pic:spPr>
                </pic:pic>
              </a:graphicData>
            </a:graphic>
          </wp:inline>
        </w:drawing>
      </w:r>
    </w:p>
    <w:p w14:paraId="6778CAC4" w14:textId="48146249" w:rsidR="001833D7" w:rsidRDefault="00BB07A6" w:rsidP="00F5689F">
      <w:pPr>
        <w:rPr>
          <w:noProof/>
          <w:lang w:val="es-CR"/>
        </w:rPr>
      </w:pPr>
      <w:r>
        <w:rPr>
          <w:noProof/>
          <w:lang w:val="es-CR"/>
        </w:rPr>
        <w:t xml:space="preserve">En la imagen tambien podemos observar validaciones </w:t>
      </w:r>
    </w:p>
    <w:p w14:paraId="722A474A" w14:textId="1B4A891C" w:rsidR="00BB07A6" w:rsidRPr="001D2362" w:rsidRDefault="00BB07A6" w:rsidP="00F5689F">
      <w:pPr>
        <w:rPr>
          <w:noProof/>
          <w:lang w:val="es-CR"/>
        </w:rPr>
      </w:pPr>
      <w:r>
        <w:rPr>
          <w:noProof/>
          <w:lang w:val="es-CR"/>
        </w:rPr>
        <w:drawing>
          <wp:anchor distT="0" distB="0" distL="114300" distR="114300" simplePos="0" relativeHeight="251742208" behindDoc="0" locked="0" layoutInCell="1" allowOverlap="1" wp14:anchorId="5C363025" wp14:editId="6EBEB9B7">
            <wp:simplePos x="0" y="0"/>
            <wp:positionH relativeFrom="column">
              <wp:posOffset>2581275</wp:posOffset>
            </wp:positionH>
            <wp:positionV relativeFrom="paragraph">
              <wp:posOffset>334010</wp:posOffset>
            </wp:positionV>
            <wp:extent cx="3051928" cy="800100"/>
            <wp:effectExtent l="0" t="0" r="0" b="0"/>
            <wp:wrapNone/>
            <wp:docPr id="22408692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6922" name="Imagen 224086922"/>
                    <pic:cNvPicPr/>
                  </pic:nvPicPr>
                  <pic:blipFill>
                    <a:blip r:embed="rId45">
                      <a:extLst>
                        <a:ext uri="{28A0092B-C50C-407E-A947-70E740481C1C}">
                          <a14:useLocalDpi xmlns:a14="http://schemas.microsoft.com/office/drawing/2010/main" val="0"/>
                        </a:ext>
                      </a:extLst>
                    </a:blip>
                    <a:stretch>
                      <a:fillRect/>
                    </a:stretch>
                  </pic:blipFill>
                  <pic:spPr>
                    <a:xfrm>
                      <a:off x="0" y="0"/>
                      <a:ext cx="3051928" cy="800100"/>
                    </a:xfrm>
                    <a:prstGeom prst="rect">
                      <a:avLst/>
                    </a:prstGeom>
                  </pic:spPr>
                </pic:pic>
              </a:graphicData>
            </a:graphic>
          </wp:anchor>
        </w:drawing>
      </w:r>
      <w:r>
        <w:rPr>
          <w:noProof/>
          <w:lang w:val="es-CR"/>
        </w:rPr>
        <w:t>Aquí vemos la validacion en un campo, si el campo no se llena, en la pantalla saldrá una alerta que indique que hace falta el nombre</w:t>
      </w:r>
    </w:p>
    <w:p w14:paraId="230B4331" w14:textId="1DEE941C" w:rsidR="001833D7" w:rsidRPr="001D2362" w:rsidRDefault="001833D7">
      <w:pPr>
        <w:spacing w:before="0" w:after="0" w:line="240" w:lineRule="auto"/>
        <w:rPr>
          <w:noProof/>
          <w:lang w:val="es-CR"/>
        </w:rPr>
      </w:pPr>
      <w:r w:rsidRPr="001D2362">
        <w:rPr>
          <w:noProof/>
          <w:lang w:val="es-CR"/>
        </w:rPr>
        <w:br w:type="page"/>
      </w:r>
      <w:r w:rsidR="00BB07A6">
        <w:rPr>
          <w:noProof/>
          <w:lang w:val="es-CR"/>
        </w:rPr>
        <w:lastRenderedPageBreak/>
        <w:t xml:space="preserve">  </w:t>
      </w:r>
      <w:r w:rsidR="00BB07A6">
        <w:rPr>
          <w:noProof/>
          <w:lang w:val="es-CR"/>
        </w:rPr>
        <w:drawing>
          <wp:inline distT="0" distB="0" distL="0" distR="0" wp14:anchorId="64B4AD51" wp14:editId="2FAB95C8">
            <wp:extent cx="4334480" cy="733527"/>
            <wp:effectExtent l="0" t="0" r="9525" b="9525"/>
            <wp:docPr id="45250859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8594" name="Imagen 452508594"/>
                    <pic:cNvPicPr/>
                  </pic:nvPicPr>
                  <pic:blipFill>
                    <a:blip r:embed="rId46">
                      <a:extLst>
                        <a:ext uri="{28A0092B-C50C-407E-A947-70E740481C1C}">
                          <a14:useLocalDpi xmlns:a14="http://schemas.microsoft.com/office/drawing/2010/main" val="0"/>
                        </a:ext>
                      </a:extLst>
                    </a:blip>
                    <a:stretch>
                      <a:fillRect/>
                    </a:stretch>
                  </pic:blipFill>
                  <pic:spPr>
                    <a:xfrm>
                      <a:off x="0" y="0"/>
                      <a:ext cx="4334480" cy="733527"/>
                    </a:xfrm>
                    <a:prstGeom prst="rect">
                      <a:avLst/>
                    </a:prstGeom>
                  </pic:spPr>
                </pic:pic>
              </a:graphicData>
            </a:graphic>
          </wp:inline>
        </w:drawing>
      </w:r>
    </w:p>
    <w:p w14:paraId="11155847" w14:textId="28282DE8" w:rsidR="00884148" w:rsidRDefault="00884148" w:rsidP="00884148">
      <w:pPr>
        <w:rPr>
          <w:lang w:val="es-CR"/>
        </w:rPr>
      </w:pPr>
      <w:r w:rsidRPr="005A0F31">
        <w:rPr>
          <w:noProof/>
          <w:sz w:val="22"/>
          <w:szCs w:val="14"/>
          <w:lang w:bidi="es-ES"/>
        </w:rPr>
        <mc:AlternateContent>
          <mc:Choice Requires="wpg">
            <w:drawing>
              <wp:anchor distT="0" distB="0" distL="114300" distR="114300" simplePos="0" relativeHeight="251699200" behindDoc="1" locked="1" layoutInCell="1" allowOverlap="1" wp14:anchorId="40B54374" wp14:editId="43ACD67C">
                <wp:simplePos x="0" y="0"/>
                <wp:positionH relativeFrom="margin">
                  <wp:align>center</wp:align>
                </wp:positionH>
                <wp:positionV relativeFrom="paragraph">
                  <wp:posOffset>-1647825</wp:posOffset>
                </wp:positionV>
                <wp:extent cx="7589520" cy="10671810"/>
                <wp:effectExtent l="0" t="0" r="0" b="0"/>
                <wp:wrapNone/>
                <wp:docPr id="787580964" name="Grupo 7875809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1552914062" name="Grupo 1552914062"/>
                        <wpg:cNvGrpSpPr>
                          <a:grpSpLocks/>
                        </wpg:cNvGrpSpPr>
                        <wpg:grpSpPr bwMode="auto">
                          <a:xfrm>
                            <a:off x="6586" y="0"/>
                            <a:ext cx="5369" cy="2980"/>
                            <a:chOff x="6586" y="0"/>
                            <a:chExt cx="5369" cy="2980"/>
                          </a:xfrm>
                        </wpg:grpSpPr>
                        <wps:wsp>
                          <wps:cNvPr id="1359737299"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703191"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412204"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958412"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373852"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9276862" name="Grupo 799276862"/>
                        <wpg:cNvGrpSpPr>
                          <a:grpSpLocks/>
                        </wpg:cNvGrpSpPr>
                        <wpg:grpSpPr bwMode="auto">
                          <a:xfrm>
                            <a:off x="0" y="12290"/>
                            <a:ext cx="3551" cy="3551"/>
                            <a:chOff x="0" y="12290"/>
                            <a:chExt cx="3551" cy="3551"/>
                          </a:xfrm>
                        </wpg:grpSpPr>
                        <wps:wsp>
                          <wps:cNvPr id="1456552417"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759410"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9902"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1F1B9FD" id="Grupo 787580964" o:spid="_x0000_s1026" alt="&quot;&quot;" style="position:absolute;margin-left:0;margin-top:-129.75pt;width:597.6pt;height:840.3pt;z-index:-251617280;mso-position-horizontal:center;mso-position-horizontal-relative:margin"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">
                <v:group id="Grupo 1552914062"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" path="m2389,1195l1194,,,1195,1194,2389,2389,1195e" fillcolor="#f9d448 [3209]" stroked="f">
                    <v:path arrowok="t" o:connecttype="custom" o:connectlocs="2389,1786;1194,591;0,1786;1194,2980;2389,1786" o:connectangles="0,0,0,0,0"/>
                  </v:shape>
                </v:group>
                <v:group id="Grupo 799276862"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" path="m2329,1164l1165,,,1164r2329,e" fillcolor="#f9d448 [3209]" stroked="f">
                    <v:path arrowok="t" o:connecttype="custom" o:connectlocs="2329,15840;1165,14676;0,15840;2329,15840" o:connectangles="0,0,0,0"/>
                  </v:shape>
                </v:group>
                <w10:wrap anchorx="margin"/>
                <w10:anchorlock/>
              </v:group>
            </w:pict>
          </mc:Fallback>
        </mc:AlternateContent>
      </w:r>
      <w:r w:rsidR="00BB07A6">
        <w:rPr>
          <w:lang w:val="es-CR"/>
        </w:rPr>
        <w:t>En esta realizamos la validación del formato de un correo electrónico, donde valide que el mismo contenga @</w:t>
      </w:r>
    </w:p>
    <w:p w14:paraId="21DF9634" w14:textId="0EB37C54" w:rsidR="003C4966" w:rsidRDefault="003C4966" w:rsidP="00884148">
      <w:pPr>
        <w:rPr>
          <w:lang w:val="es-CR"/>
        </w:rPr>
      </w:pPr>
      <w:r>
        <w:rPr>
          <w:lang w:val="es-CR"/>
        </w:rPr>
        <w:t>En esta semana se nos Asignó la tarea numero 3</w:t>
      </w:r>
    </w:p>
    <w:p w14:paraId="4693D8BA" w14:textId="77777777" w:rsidR="003C4966" w:rsidRDefault="003C4966" w:rsidP="00884148">
      <w:pPr>
        <w:rPr>
          <w:lang w:val="es-CR"/>
        </w:rPr>
      </w:pPr>
    </w:p>
    <w:p w14:paraId="3FCD1994" w14:textId="3F2B2D14" w:rsidR="003C4966" w:rsidRDefault="003C4966" w:rsidP="00884148">
      <w:pPr>
        <w:rPr>
          <w:rFonts w:asciiTheme="majorHAnsi" w:hAnsiTheme="majorHAnsi"/>
          <w:b/>
          <w:bCs/>
          <w:sz w:val="32"/>
          <w:szCs w:val="32"/>
          <w:lang w:val="es-CR"/>
        </w:rPr>
      </w:pPr>
      <w:r>
        <w:rPr>
          <w:rFonts w:asciiTheme="majorHAnsi" w:hAnsiTheme="majorHAnsi"/>
          <w:b/>
          <w:bCs/>
          <w:sz w:val="32"/>
          <w:szCs w:val="32"/>
          <w:lang w:val="es-CR"/>
        </w:rPr>
        <w:t>Semana 13</w:t>
      </w:r>
    </w:p>
    <w:p w14:paraId="5592A535" w14:textId="094B1007" w:rsidR="003C4966" w:rsidRPr="003C4966" w:rsidRDefault="003C4966" w:rsidP="00884148">
      <w:pPr>
        <w:rPr>
          <w:rFonts w:asciiTheme="majorHAnsi" w:hAnsiTheme="majorHAnsi"/>
          <w:b/>
          <w:bCs/>
          <w:sz w:val="32"/>
          <w:szCs w:val="32"/>
          <w:lang w:val="es-CR"/>
        </w:rPr>
      </w:pPr>
      <w:r>
        <w:rPr>
          <w:rFonts w:asciiTheme="majorHAnsi" w:hAnsiTheme="majorHAnsi"/>
          <w:b/>
          <w:bCs/>
          <w:sz w:val="32"/>
          <w:szCs w:val="32"/>
          <w:lang w:val="es-CR"/>
        </w:rPr>
        <w:t>Examen final</w:t>
      </w:r>
    </w:p>
    <w:p w14:paraId="23AEDB66" w14:textId="646BB799" w:rsidR="003C4966" w:rsidRDefault="003C4966" w:rsidP="00884148">
      <w:pPr>
        <w:rPr>
          <w:lang w:val="es-CR"/>
        </w:rPr>
      </w:pPr>
      <w:r>
        <w:rPr>
          <w:lang w:val="es-CR"/>
        </w:rPr>
        <w:t>Realizamos el segundo examen del curso</w:t>
      </w:r>
    </w:p>
    <w:p w14:paraId="3325236D" w14:textId="77777777" w:rsidR="003C4966" w:rsidRDefault="003C4966" w:rsidP="00884148">
      <w:pPr>
        <w:rPr>
          <w:lang w:val="es-CR"/>
        </w:rPr>
      </w:pPr>
    </w:p>
    <w:p w14:paraId="79244EB1" w14:textId="52F7800B" w:rsidR="003C4966" w:rsidRDefault="003C4966" w:rsidP="00884148">
      <w:pPr>
        <w:rPr>
          <w:rFonts w:asciiTheme="majorHAnsi" w:hAnsiTheme="majorHAnsi"/>
          <w:b/>
          <w:bCs/>
          <w:sz w:val="32"/>
          <w:szCs w:val="32"/>
          <w:lang w:val="es-CR"/>
        </w:rPr>
      </w:pPr>
      <w:r>
        <w:rPr>
          <w:rFonts w:asciiTheme="majorHAnsi" w:hAnsiTheme="majorHAnsi"/>
          <w:b/>
          <w:bCs/>
          <w:sz w:val="32"/>
          <w:szCs w:val="32"/>
          <w:lang w:val="es-CR"/>
        </w:rPr>
        <w:t>Semana 14</w:t>
      </w:r>
    </w:p>
    <w:p w14:paraId="72DC94E5" w14:textId="48F63FBB" w:rsidR="003C4966" w:rsidRPr="003C4966" w:rsidRDefault="003C4966" w:rsidP="00884148">
      <w:pPr>
        <w:rPr>
          <w:rFonts w:asciiTheme="majorHAnsi" w:hAnsiTheme="majorHAnsi"/>
          <w:b/>
          <w:bCs/>
          <w:sz w:val="32"/>
          <w:szCs w:val="32"/>
          <w:lang w:val="es-CR"/>
        </w:rPr>
      </w:pPr>
      <w:r>
        <w:rPr>
          <w:rFonts w:asciiTheme="majorHAnsi" w:hAnsiTheme="majorHAnsi"/>
          <w:b/>
          <w:bCs/>
          <w:sz w:val="32"/>
          <w:szCs w:val="32"/>
          <w:lang w:val="es-CR"/>
        </w:rPr>
        <w:t xml:space="preserve">Entrega del Proyecto y Diario de ingeniería </w:t>
      </w:r>
    </w:p>
    <w:p w14:paraId="7AE8669B" w14:textId="015D3CDD" w:rsidR="00884148" w:rsidRPr="001D2362" w:rsidRDefault="003C4966" w:rsidP="003C4966">
      <w:pPr>
        <w:rPr>
          <w:noProof/>
          <w:lang w:val="es-CR"/>
        </w:rPr>
      </w:pPr>
      <w:r>
        <w:rPr>
          <w:noProof/>
          <w:lang w:val="es-CR"/>
        </w:rPr>
        <w:t>Nos presentamos a realizar la entrega del proyecto, la defensa del mismo.</w:t>
      </w:r>
    </w:p>
    <w:p w14:paraId="697E6D7C" w14:textId="7058DBFA" w:rsidR="00913A01" w:rsidRDefault="003C4966" w:rsidP="00F5689F">
      <w:pPr>
        <w:rPr>
          <w:rFonts w:asciiTheme="majorHAnsi" w:hAnsiTheme="majorHAnsi"/>
          <w:b/>
          <w:bCs/>
          <w:noProof/>
          <w:sz w:val="32"/>
          <w:szCs w:val="32"/>
          <w:lang w:val="es-CR"/>
        </w:rPr>
      </w:pPr>
      <w:r>
        <w:rPr>
          <w:rFonts w:asciiTheme="majorHAnsi" w:hAnsiTheme="majorHAnsi"/>
          <w:b/>
          <w:bCs/>
          <w:noProof/>
          <w:sz w:val="32"/>
          <w:szCs w:val="32"/>
          <w:lang w:val="es-CR"/>
        </w:rPr>
        <w:t xml:space="preserve">Conclusiones </w:t>
      </w:r>
    </w:p>
    <w:p w14:paraId="2C779D69" w14:textId="7618ACDB" w:rsidR="003C4966" w:rsidRDefault="003C4966" w:rsidP="00F5689F">
      <w:pPr>
        <w:rPr>
          <w:noProof/>
          <w:szCs w:val="24"/>
          <w:lang w:val="es-CR"/>
        </w:rPr>
      </w:pPr>
      <w:r>
        <w:rPr>
          <w:noProof/>
          <w:szCs w:val="24"/>
          <w:lang w:val="es-CR"/>
        </w:rPr>
        <w:t>Al final del curso aprendimos bastante, es un</w:t>
      </w:r>
      <w:r w:rsidR="00122D99">
        <w:rPr>
          <w:noProof/>
          <w:szCs w:val="24"/>
          <w:lang w:val="es-CR"/>
        </w:rPr>
        <w:t>a materia</w:t>
      </w:r>
      <w:r>
        <w:rPr>
          <w:noProof/>
          <w:szCs w:val="24"/>
          <w:lang w:val="es-CR"/>
        </w:rPr>
        <w:t xml:space="preserve"> que si uno le pone mucha atención y dedicación se llega a </w:t>
      </w:r>
      <w:r w:rsidR="00122D99">
        <w:rPr>
          <w:noProof/>
          <w:szCs w:val="24"/>
          <w:lang w:val="es-CR"/>
        </w:rPr>
        <w:t>poder realizar bastantes cosas</w:t>
      </w:r>
      <w:r>
        <w:rPr>
          <w:noProof/>
          <w:szCs w:val="24"/>
          <w:lang w:val="es-CR"/>
        </w:rPr>
        <w:t xml:space="preserve">. Al principio me costó mucho entender algunas cosas como la parte de posicionamiento pero gracias al profesor que siempre estuvo atento a ayudarnos en cualquier duda que tuviéramos </w:t>
      </w:r>
      <w:r w:rsidR="00122D99">
        <w:rPr>
          <w:noProof/>
          <w:szCs w:val="24"/>
          <w:lang w:val="es-CR"/>
        </w:rPr>
        <w:t>y a algunos de mis compañeros que estuvieron para ayudarme cuando lo ocupé, logré avanzar y aprender.</w:t>
      </w:r>
    </w:p>
    <w:p w14:paraId="0A69D806" w14:textId="4FE626C9" w:rsidR="00122D99" w:rsidRDefault="00122D99" w:rsidP="00F5689F">
      <w:pPr>
        <w:rPr>
          <w:noProof/>
          <w:szCs w:val="24"/>
          <w:lang w:val="es-CR"/>
        </w:rPr>
      </w:pPr>
      <w:r>
        <w:rPr>
          <w:noProof/>
          <w:szCs w:val="24"/>
          <w:lang w:val="es-CR"/>
        </w:rPr>
        <w:t>Las tareas y laboratorios que nos dejaba el profesor también nos ayudaban mucho ya que nos permitía practicar más en la casa y ponernos a pensar un poco más. La realización del proyecto también fue una buena forma de practicar semana con semana, debido que se iba implementando la materia vista en clase.</w:t>
      </w:r>
    </w:p>
    <w:p w14:paraId="5BF6C519" w14:textId="0FE6FE4D" w:rsidR="00122D99" w:rsidRDefault="00122D99" w:rsidP="00F5689F">
      <w:pPr>
        <w:rPr>
          <w:noProof/>
          <w:szCs w:val="24"/>
          <w:lang w:val="es-CR"/>
        </w:rPr>
      </w:pPr>
    </w:p>
    <w:p w14:paraId="14D1F976" w14:textId="77777777" w:rsidR="00122D99" w:rsidRDefault="00122D99" w:rsidP="00F5689F">
      <w:pPr>
        <w:rPr>
          <w:noProof/>
          <w:szCs w:val="24"/>
          <w:lang w:val="es-CR"/>
        </w:rPr>
      </w:pPr>
    </w:p>
    <w:p w14:paraId="1B8F4615" w14:textId="2D7CB8DA" w:rsidR="00122D99" w:rsidRDefault="00122D99" w:rsidP="00F5689F">
      <w:pPr>
        <w:rPr>
          <w:rFonts w:asciiTheme="majorHAnsi" w:hAnsiTheme="majorHAnsi"/>
          <w:b/>
          <w:bCs/>
          <w:noProof/>
          <w:sz w:val="32"/>
          <w:szCs w:val="32"/>
          <w:lang w:val="es-CR"/>
        </w:rPr>
      </w:pPr>
      <w:r w:rsidRPr="005A0F31">
        <w:rPr>
          <w:noProof/>
          <w:sz w:val="22"/>
          <w:szCs w:val="14"/>
          <w:lang w:bidi="es-ES"/>
        </w:rPr>
        <w:lastRenderedPageBreak/>
        <mc:AlternateContent>
          <mc:Choice Requires="wpg">
            <w:drawing>
              <wp:anchor distT="0" distB="0" distL="114300" distR="114300" simplePos="0" relativeHeight="251744256" behindDoc="1" locked="1" layoutInCell="1" allowOverlap="1" wp14:anchorId="2235DF23" wp14:editId="1ED5DC5B">
                <wp:simplePos x="0" y="0"/>
                <wp:positionH relativeFrom="margin">
                  <wp:posOffset>-504825</wp:posOffset>
                </wp:positionH>
                <wp:positionV relativeFrom="paragraph">
                  <wp:posOffset>-914400</wp:posOffset>
                </wp:positionV>
                <wp:extent cx="7589520" cy="10767060"/>
                <wp:effectExtent l="0" t="0" r="0" b="0"/>
                <wp:wrapNone/>
                <wp:docPr id="586397760" name="Grupo 5863977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767060"/>
                          <a:chOff x="0" y="0"/>
                          <a:chExt cx="11955" cy="15841"/>
                        </a:xfrm>
                      </wpg:grpSpPr>
                      <wpg:grpSp>
                        <wpg:cNvPr id="650203074" name="Grupo 650203074"/>
                        <wpg:cNvGrpSpPr>
                          <a:grpSpLocks/>
                        </wpg:cNvGrpSpPr>
                        <wpg:grpSpPr bwMode="auto">
                          <a:xfrm>
                            <a:off x="6586" y="0"/>
                            <a:ext cx="5369" cy="2980"/>
                            <a:chOff x="6586" y="0"/>
                            <a:chExt cx="5369" cy="2980"/>
                          </a:xfrm>
                        </wpg:grpSpPr>
                        <wps:wsp>
                          <wps:cNvPr id="357196791" name="Autoforma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113595" name="Forma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645547" name="Forma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0330849" name="Forma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553478" name="Forma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3348789" name="Grupo 823348789"/>
                        <wpg:cNvGrpSpPr>
                          <a:grpSpLocks/>
                        </wpg:cNvGrpSpPr>
                        <wpg:grpSpPr bwMode="auto">
                          <a:xfrm>
                            <a:off x="0" y="12290"/>
                            <a:ext cx="3551" cy="3551"/>
                            <a:chOff x="0" y="12290"/>
                            <a:chExt cx="3551" cy="3551"/>
                          </a:xfrm>
                        </wpg:grpSpPr>
                        <wps:wsp>
                          <wps:cNvPr id="57362909" name="Forma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357541" name="Forma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429763" name="Forma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F594D2F" id="Grupo 586397760" o:spid="_x0000_s1026" alt="&quot;&quot;" style="position:absolute;margin-left:-39.75pt;margin-top:-1in;width:597.6pt;height:847.8pt;z-index:-251572224;mso-position-horizontal-relative:margin"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">
                <v:group id="Grupo 650203074"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">
                  <v:shape id="Autoforma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" path="m1786,591l1194,,,,1188,1188,1786,591m3577,2383l2980,1786r-597,597l2980,2980r597,-597e" fillcolor="#4495a2 [3206]" stroked="f">
                    <v:path arrowok="t" o:connecttype="custom" o:connectlocs="1786,591;1194,0;0,0;1188,1188;1786,591;3577,2383;2980,1786;2383,2383;2980,2980;3577,2383" o:connectangles="0,0,0,0,0,0,0,0,0,0"/>
                  </v:shape>
                  <v:shape id="Forma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" path="m597,l,598,1195,1792r597,-597l597,xe" fillcolor="#f9d448 [3209]" stroked="f">
                    <v:path arrowok="t" o:connecttype="custom" o:connectlocs="597,1188;0,1786;1195,2980;1792,2383;597,1188" o:connectangles="0,0,0,0,0"/>
                  </v:shape>
                  <v:shape id="Forma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" path="m1183,l,,591,591,1183,xe" fillcolor="#4495a2 [3206]" stroked="f">
                    <v:path arrowok="t" o:connecttype="custom" o:connectlocs="1183,0;0,0;591,591;1183,0" o:connectangles="0,0,0,0"/>
                  </v:shape>
                  <v:shape id="Forma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" path="m598,l,597,1195,1792r597,-597l598,xe" fillcolor="#7ca655 [3215]" stroked="f">
                    <v:path arrowok="t" o:connecttype="custom" o:connectlocs="598,591;0,1188;1195,2383;1792,1786;598,591" o:connectangles="0,0,0,0,0"/>
                  </v:shape>
                  <v:shape id="Forma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" path="m2389,1195l1194,,,1195,1194,2389,2389,1195e" fillcolor="#f9d448 [3209]" stroked="f">
                    <v:path arrowok="t" o:connecttype="custom" o:connectlocs="2389,1786;1194,591;0,1786;1194,2980;2389,1786" o:connectangles="0,0,0,0,0"/>
                  </v:shape>
                </v:group>
                <v:group id="Grupo 82334878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">
                  <v:shape id="Forma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" path="m,l,1194,1192,2386r597,-597l,xe" fillcolor="#4495a2 [3206]" stroked="f">
                    <v:path arrowok="t" o:connecttype="custom" o:connectlocs="0,12290;0,13484;1192,14676;1789,14079;0,12290" o:connectangles="0,0,0,0,0"/>
                  </v:shape>
                  <v:shape id="Forma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" path="m,l,1161r1161,l,xe" fillcolor="#7ca655 [3215]" stroked="f">
                    <v:path arrowok="t" o:connecttype="custom" o:connectlocs="0,14679;0,15840;1161,15840;0,14679" o:connectangles="0,0,0,0"/>
                  </v:shape>
                  <v:shape id="Forma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" path="m2329,1164l1165,,,1164r2329,e" fillcolor="#f9d448 [3209]" stroked="f">
                    <v:path arrowok="t" o:connecttype="custom" o:connectlocs="2329,15840;1165,14676;0,15840;2329,15840" o:connectangles="0,0,0,0"/>
                  </v:shape>
                </v:group>
                <w10:wrap anchorx="margin"/>
                <w10:anchorlock/>
              </v:group>
            </w:pict>
          </mc:Fallback>
        </mc:AlternateContent>
      </w:r>
      <w:r>
        <w:rPr>
          <w:rFonts w:asciiTheme="majorHAnsi" w:hAnsiTheme="majorHAnsi"/>
          <w:b/>
          <w:bCs/>
          <w:noProof/>
          <w:sz w:val="32"/>
          <w:szCs w:val="32"/>
          <w:lang w:val="es-CR"/>
        </w:rPr>
        <w:t xml:space="preserve">Recomendaciones </w:t>
      </w:r>
    </w:p>
    <w:p w14:paraId="4CCF8E53" w14:textId="450CBF82" w:rsidR="00122D99" w:rsidRPr="00122D99" w:rsidRDefault="00122D99" w:rsidP="00F5689F">
      <w:pPr>
        <w:rPr>
          <w:noProof/>
          <w:szCs w:val="24"/>
          <w:lang w:val="es-CR"/>
        </w:rPr>
      </w:pPr>
      <w:r>
        <w:rPr>
          <w:noProof/>
          <w:szCs w:val="24"/>
          <w:lang w:val="es-CR"/>
        </w:rPr>
        <w:t>Para mí, todas las clases estuvieron muy bien, las tareas y laboratorios también. Creo que talvez la única recomendación que tengo es que las clases sean un poco más dinámicas, tal vez no siempre pero si de vez en cuando para salir de la rutina de las clases ya preestablecidas de solo recibir materia.</w:t>
      </w:r>
    </w:p>
    <w:p w14:paraId="466BF2C5" w14:textId="77777777" w:rsidR="00122D99" w:rsidRPr="003C4966" w:rsidRDefault="00122D99" w:rsidP="00F5689F">
      <w:pPr>
        <w:rPr>
          <w:noProof/>
          <w:szCs w:val="24"/>
          <w:lang w:val="es-CR"/>
        </w:rPr>
      </w:pPr>
    </w:p>
    <w:sectPr w:rsidR="00122D99" w:rsidRPr="003C4966" w:rsidSect="00CE29C0">
      <w:pgSz w:w="11906" w:h="16838" w:code="9"/>
      <w:pgMar w:top="1440" w:right="734" w:bottom="288" w:left="720" w:header="720" w:footer="720"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FD030" w14:textId="77777777" w:rsidR="00A506D7" w:rsidRDefault="00A506D7" w:rsidP="003D37DA">
      <w:pPr>
        <w:spacing w:before="0" w:after="0" w:line="240" w:lineRule="auto"/>
      </w:pPr>
      <w:r>
        <w:separator/>
      </w:r>
    </w:p>
  </w:endnote>
  <w:endnote w:type="continuationSeparator" w:id="0">
    <w:p w14:paraId="6A372F24" w14:textId="77777777" w:rsidR="00A506D7" w:rsidRDefault="00A506D7" w:rsidP="003D37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9E56F" w14:textId="77777777" w:rsidR="00A506D7" w:rsidRDefault="00A506D7" w:rsidP="003D37DA">
      <w:pPr>
        <w:spacing w:before="0" w:after="0" w:line="240" w:lineRule="auto"/>
      </w:pPr>
      <w:r>
        <w:separator/>
      </w:r>
    </w:p>
  </w:footnote>
  <w:footnote w:type="continuationSeparator" w:id="0">
    <w:p w14:paraId="5912DCFC" w14:textId="77777777" w:rsidR="00A506D7" w:rsidRDefault="00A506D7" w:rsidP="003D37D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524AA"/>
    <w:multiLevelType w:val="hybridMultilevel"/>
    <w:tmpl w:val="967A56FA"/>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19494AD1"/>
    <w:multiLevelType w:val="hybridMultilevel"/>
    <w:tmpl w:val="D95C521C"/>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2" w15:restartNumberingAfterBreak="0">
    <w:nsid w:val="1A7F2D0E"/>
    <w:multiLevelType w:val="hybridMultilevel"/>
    <w:tmpl w:val="828CD910"/>
    <w:lvl w:ilvl="0" w:tplc="C35E7442">
      <w:start w:val="1"/>
      <w:numFmt w:val="bullet"/>
      <w:pStyle w:val="Aptitudesenvietas"/>
      <w:lvlText w:val=""/>
      <w:lvlJc w:val="left"/>
      <w:pPr>
        <w:ind w:left="288" w:hanging="288"/>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1C994EC0"/>
    <w:multiLevelType w:val="hybridMultilevel"/>
    <w:tmpl w:val="C05C3BEA"/>
    <w:lvl w:ilvl="0" w:tplc="6D5CD512">
      <w:numFmt w:val="bullet"/>
      <w:lvlText w:val="•"/>
      <w:lvlJc w:val="left"/>
      <w:pPr>
        <w:ind w:left="2160" w:hanging="360"/>
      </w:pPr>
      <w:rPr>
        <w:rFonts w:ascii="Franklin Gothic Book" w:eastAsia="Arial" w:hAnsi="Franklin Gothic Book" w:cs="Arial" w:hint="default"/>
      </w:rPr>
    </w:lvl>
    <w:lvl w:ilvl="1" w:tplc="140A0003" w:tentative="1">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4" w15:restartNumberingAfterBreak="0">
    <w:nsid w:val="224A1E23"/>
    <w:multiLevelType w:val="hybridMultilevel"/>
    <w:tmpl w:val="A198E2A0"/>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5" w15:restartNumberingAfterBreak="0">
    <w:nsid w:val="259E5B78"/>
    <w:multiLevelType w:val="hybridMultilevel"/>
    <w:tmpl w:val="05481140"/>
    <w:lvl w:ilvl="0" w:tplc="D16835F2">
      <w:start w:val="1"/>
      <w:numFmt w:val="bullet"/>
      <w:lvlText w:val=""/>
      <w:lvlJc w:val="left"/>
      <w:pPr>
        <w:ind w:left="216" w:hanging="288"/>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6" w15:restartNumberingAfterBreak="0">
    <w:nsid w:val="2CF567BA"/>
    <w:multiLevelType w:val="hybridMultilevel"/>
    <w:tmpl w:val="EEB07EC6"/>
    <w:lvl w:ilvl="0" w:tplc="6D5CD512">
      <w:numFmt w:val="bullet"/>
      <w:lvlText w:val="•"/>
      <w:lvlJc w:val="left"/>
      <w:pPr>
        <w:ind w:left="1800" w:hanging="360"/>
      </w:pPr>
      <w:rPr>
        <w:rFonts w:ascii="Franklin Gothic Book" w:eastAsia="Arial" w:hAnsi="Franklin Gothic Book" w:cs="Aria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7" w15:restartNumberingAfterBreak="0">
    <w:nsid w:val="2FE648E7"/>
    <w:multiLevelType w:val="hybridMultilevel"/>
    <w:tmpl w:val="BAD86D9C"/>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8" w15:restartNumberingAfterBreak="0">
    <w:nsid w:val="46A567DC"/>
    <w:multiLevelType w:val="hybridMultilevel"/>
    <w:tmpl w:val="AC3E3A76"/>
    <w:lvl w:ilvl="0" w:tplc="6D5CD512">
      <w:numFmt w:val="bullet"/>
      <w:lvlText w:val="•"/>
      <w:lvlJc w:val="left"/>
      <w:pPr>
        <w:ind w:left="1080" w:hanging="360"/>
      </w:pPr>
      <w:rPr>
        <w:rFonts w:ascii="Franklin Gothic Book" w:eastAsia="Arial" w:hAnsi="Franklin Gothic Book" w:cs="Aria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9" w15:restartNumberingAfterBreak="0">
    <w:nsid w:val="769D3B94"/>
    <w:multiLevelType w:val="multilevel"/>
    <w:tmpl w:val="54F468D6"/>
    <w:lvl w:ilvl="0">
      <w:start w:val="1"/>
      <w:numFmt w:val="bullet"/>
      <w:lvlText w:val=""/>
      <w:lvlJc w:val="left"/>
      <w:pPr>
        <w:ind w:left="216" w:hanging="288"/>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10" w15:restartNumberingAfterBreak="0">
    <w:nsid w:val="780F216E"/>
    <w:multiLevelType w:val="multilevel"/>
    <w:tmpl w:val="A216D3C4"/>
    <w:lvl w:ilvl="0">
      <w:start w:val="1"/>
      <w:numFmt w:val="bullet"/>
      <w:lvlText w:val=""/>
      <w:lvlJc w:val="left"/>
      <w:pPr>
        <w:ind w:left="740" w:hanging="360"/>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11" w15:restartNumberingAfterBreak="0">
    <w:nsid w:val="7837267D"/>
    <w:multiLevelType w:val="hybridMultilevel"/>
    <w:tmpl w:val="9D9299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7D810280"/>
    <w:multiLevelType w:val="multilevel"/>
    <w:tmpl w:val="7018AD8C"/>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num w:numId="1" w16cid:durableId="1957326798">
    <w:abstractNumId w:val="5"/>
  </w:num>
  <w:num w:numId="2" w16cid:durableId="2062090999">
    <w:abstractNumId w:val="10"/>
  </w:num>
  <w:num w:numId="3" w16cid:durableId="96489260">
    <w:abstractNumId w:val="9"/>
  </w:num>
  <w:num w:numId="4" w16cid:durableId="886647711">
    <w:abstractNumId w:val="0"/>
  </w:num>
  <w:num w:numId="5" w16cid:durableId="1029337121">
    <w:abstractNumId w:val="2"/>
  </w:num>
  <w:num w:numId="6" w16cid:durableId="740373242">
    <w:abstractNumId w:val="12"/>
  </w:num>
  <w:num w:numId="7" w16cid:durableId="1810048578">
    <w:abstractNumId w:val="11"/>
  </w:num>
  <w:num w:numId="8" w16cid:durableId="346979190">
    <w:abstractNumId w:val="7"/>
  </w:num>
  <w:num w:numId="9" w16cid:durableId="815728390">
    <w:abstractNumId w:val="4"/>
  </w:num>
  <w:num w:numId="10" w16cid:durableId="1671322960">
    <w:abstractNumId w:val="1"/>
  </w:num>
  <w:num w:numId="11" w16cid:durableId="246044031">
    <w:abstractNumId w:val="8"/>
  </w:num>
  <w:num w:numId="12" w16cid:durableId="627004492">
    <w:abstractNumId w:val="3"/>
  </w:num>
  <w:num w:numId="13" w16cid:durableId="1206600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94"/>
    <w:rsid w:val="00011E30"/>
    <w:rsid w:val="00122D99"/>
    <w:rsid w:val="00172BC0"/>
    <w:rsid w:val="0018269B"/>
    <w:rsid w:val="001833D7"/>
    <w:rsid w:val="001B4B46"/>
    <w:rsid w:val="001D2362"/>
    <w:rsid w:val="001D4A38"/>
    <w:rsid w:val="001D7F3D"/>
    <w:rsid w:val="00240142"/>
    <w:rsid w:val="00276849"/>
    <w:rsid w:val="00292FAB"/>
    <w:rsid w:val="003116B7"/>
    <w:rsid w:val="00325E5B"/>
    <w:rsid w:val="00327CD9"/>
    <w:rsid w:val="00340C75"/>
    <w:rsid w:val="00353EBD"/>
    <w:rsid w:val="003708A4"/>
    <w:rsid w:val="00390F23"/>
    <w:rsid w:val="003A2800"/>
    <w:rsid w:val="003B0449"/>
    <w:rsid w:val="003C4966"/>
    <w:rsid w:val="003C6050"/>
    <w:rsid w:val="003D37DA"/>
    <w:rsid w:val="003E6644"/>
    <w:rsid w:val="003E6D64"/>
    <w:rsid w:val="00462F93"/>
    <w:rsid w:val="004A44BC"/>
    <w:rsid w:val="004B1D08"/>
    <w:rsid w:val="005106C2"/>
    <w:rsid w:val="00547E34"/>
    <w:rsid w:val="0058761A"/>
    <w:rsid w:val="005A0F31"/>
    <w:rsid w:val="005D49CA"/>
    <w:rsid w:val="005E7964"/>
    <w:rsid w:val="006123CC"/>
    <w:rsid w:val="0065689D"/>
    <w:rsid w:val="00702223"/>
    <w:rsid w:val="00721C3B"/>
    <w:rsid w:val="007466F4"/>
    <w:rsid w:val="00750B87"/>
    <w:rsid w:val="00762950"/>
    <w:rsid w:val="007D0470"/>
    <w:rsid w:val="00851431"/>
    <w:rsid w:val="008539E9"/>
    <w:rsid w:val="00860689"/>
    <w:rsid w:val="0086291E"/>
    <w:rsid w:val="00884148"/>
    <w:rsid w:val="008C61DD"/>
    <w:rsid w:val="0091032E"/>
    <w:rsid w:val="00913A01"/>
    <w:rsid w:val="009B2135"/>
    <w:rsid w:val="00A506D7"/>
    <w:rsid w:val="00A635D5"/>
    <w:rsid w:val="00A71067"/>
    <w:rsid w:val="00A77022"/>
    <w:rsid w:val="00A82D03"/>
    <w:rsid w:val="00B563C7"/>
    <w:rsid w:val="00B70BEC"/>
    <w:rsid w:val="00B80EE9"/>
    <w:rsid w:val="00BA3640"/>
    <w:rsid w:val="00BB07A6"/>
    <w:rsid w:val="00BE191C"/>
    <w:rsid w:val="00BF44A2"/>
    <w:rsid w:val="00C764ED"/>
    <w:rsid w:val="00C8183F"/>
    <w:rsid w:val="00C83E97"/>
    <w:rsid w:val="00C85B84"/>
    <w:rsid w:val="00CC77D2"/>
    <w:rsid w:val="00CE29C0"/>
    <w:rsid w:val="00D34933"/>
    <w:rsid w:val="00D87E03"/>
    <w:rsid w:val="00DD38E7"/>
    <w:rsid w:val="00E24AD4"/>
    <w:rsid w:val="00E64894"/>
    <w:rsid w:val="00E6525B"/>
    <w:rsid w:val="00E97CB2"/>
    <w:rsid w:val="00ED6E70"/>
    <w:rsid w:val="00EF10F2"/>
    <w:rsid w:val="00EF2719"/>
    <w:rsid w:val="00EF4BA1"/>
    <w:rsid w:val="00F05A58"/>
    <w:rsid w:val="00F148F1"/>
    <w:rsid w:val="00F162F2"/>
    <w:rsid w:val="00F41ACF"/>
    <w:rsid w:val="00F5689F"/>
    <w:rsid w:val="00F609CC"/>
    <w:rsid w:val="00F7064C"/>
    <w:rsid w:val="00F753C2"/>
    <w:rsid w:val="00FC6BE0"/>
    <w:rsid w:val="00FC78D4"/>
    <w:rsid w:val="00FD2594"/>
    <w:rsid w:val="00FE4C1E"/>
    <w:rsid w:val="00FF6B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47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35"/>
    <w:pPr>
      <w:spacing w:before="120" w:after="240" w:line="360" w:lineRule="auto"/>
      <w:ind w:firstLine="720"/>
    </w:pPr>
    <w:rPr>
      <w:rFonts w:eastAsia="Arial" w:cs="Arial"/>
      <w:color w:val="231F20"/>
      <w:sz w:val="24"/>
      <w:szCs w:val="16"/>
      <w:lang w:bidi="en-US"/>
    </w:rPr>
  </w:style>
  <w:style w:type="paragraph" w:styleId="Ttulo1">
    <w:name w:val="heading 1"/>
    <w:basedOn w:val="Normal"/>
    <w:next w:val="Normal"/>
    <w:link w:val="Ttulo1Car"/>
    <w:uiPriority w:val="9"/>
    <w:semiHidden/>
    <w:qFormat/>
    <w:rsid w:val="00CC77D2"/>
    <w:pPr>
      <w:spacing w:before="240" w:line="240" w:lineRule="auto"/>
      <w:outlineLvl w:val="0"/>
    </w:pPr>
    <w:rPr>
      <w:b/>
      <w:bCs/>
      <w:color w:val="auto"/>
      <w:szCs w:val="40"/>
    </w:rPr>
  </w:style>
  <w:style w:type="paragraph" w:styleId="Ttulo2">
    <w:name w:val="heading 2"/>
    <w:basedOn w:val="Normal"/>
    <w:next w:val="Normal"/>
    <w:link w:val="Ttulo2Car"/>
    <w:uiPriority w:val="9"/>
    <w:semiHidden/>
    <w:qFormat/>
    <w:rsid w:val="00EF10F2"/>
    <w:pPr>
      <w:spacing w:before="134"/>
      <w:ind w:left="80"/>
      <w:outlineLvl w:val="1"/>
    </w:pPr>
    <w:rPr>
      <w:sz w:val="43"/>
    </w:rPr>
  </w:style>
  <w:style w:type="paragraph" w:styleId="Ttulo3">
    <w:name w:val="heading 3"/>
    <w:aliases w:val="Heading 3 Section Category"/>
    <w:basedOn w:val="Normal"/>
    <w:next w:val="Normal"/>
    <w:link w:val="Ttulo3Car"/>
    <w:uiPriority w:val="9"/>
    <w:semiHidden/>
    <w:qFormat/>
    <w:rsid w:val="00EF10F2"/>
    <w:pPr>
      <w:spacing w:before="20"/>
      <w:outlineLvl w:val="2"/>
    </w:pPr>
    <w:rPr>
      <w:b/>
      <w:spacing w:val="-11"/>
      <w:sz w:val="40"/>
    </w:rPr>
  </w:style>
  <w:style w:type="paragraph" w:styleId="Ttulo4">
    <w:name w:val="heading 4"/>
    <w:aliases w:val="Heading 4 Job Title"/>
    <w:basedOn w:val="Normal"/>
    <w:next w:val="Normal"/>
    <w:link w:val="Ttulo4Car"/>
    <w:uiPriority w:val="9"/>
    <w:semiHidden/>
    <w:qFormat/>
    <w:rsid w:val="00EF10F2"/>
    <w:pPr>
      <w:spacing w:before="99"/>
      <w:outlineLvl w:val="3"/>
    </w:pPr>
    <w:rPr>
      <w:b/>
      <w:bCs/>
      <w:sz w:val="23"/>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qFormat/>
    <w:rsid w:val="00EF10F2"/>
  </w:style>
  <w:style w:type="paragraph" w:styleId="Prrafodelista">
    <w:name w:val="List Paragraph"/>
    <w:basedOn w:val="Normal"/>
    <w:uiPriority w:val="1"/>
    <w:semiHidden/>
    <w:qFormat/>
  </w:style>
  <w:style w:type="paragraph" w:customStyle="1" w:styleId="Tabladeprrafo">
    <w:name w:val="Tabla de párrafo"/>
    <w:basedOn w:val="Normal"/>
    <w:uiPriority w:val="1"/>
    <w:semiHidden/>
    <w:qFormat/>
  </w:style>
  <w:style w:type="character" w:customStyle="1" w:styleId="Ttulo1Car">
    <w:name w:val="Título 1 Car"/>
    <w:basedOn w:val="Fuentedeprrafopredeter"/>
    <w:link w:val="Ttulo1"/>
    <w:uiPriority w:val="9"/>
    <w:semiHidden/>
    <w:rsid w:val="00DD38E7"/>
    <w:rPr>
      <w:rFonts w:eastAsia="Arial" w:cs="Arial"/>
      <w:b/>
      <w:bCs/>
      <w:sz w:val="18"/>
      <w:szCs w:val="40"/>
      <w:lang w:bidi="en-US"/>
    </w:rPr>
  </w:style>
  <w:style w:type="character" w:customStyle="1" w:styleId="Ttulo2Car">
    <w:name w:val="Título 2 Car"/>
    <w:basedOn w:val="Fuentedeprrafopredeter"/>
    <w:link w:val="Ttulo2"/>
    <w:uiPriority w:val="9"/>
    <w:semiHidden/>
    <w:rsid w:val="00A82D03"/>
    <w:rPr>
      <w:rFonts w:ascii="Arial Nova" w:eastAsia="Arial" w:hAnsi="Arial Nova" w:cs="Arial"/>
      <w:color w:val="231F20"/>
      <w:sz w:val="43"/>
      <w:szCs w:val="16"/>
      <w:lang w:bidi="en-US"/>
    </w:rPr>
  </w:style>
  <w:style w:type="character" w:customStyle="1" w:styleId="Ttulo3Car">
    <w:name w:val="Título 3 Car"/>
    <w:aliases w:val="Heading 3 Section Category Car"/>
    <w:basedOn w:val="Fuentedeprrafopredeter"/>
    <w:link w:val="Ttulo3"/>
    <w:uiPriority w:val="9"/>
    <w:semiHidden/>
    <w:rsid w:val="00A82D03"/>
    <w:rPr>
      <w:rFonts w:ascii="Arial Nova" w:eastAsia="Arial" w:hAnsi="Arial Nova" w:cs="Arial"/>
      <w:b/>
      <w:color w:val="231F20"/>
      <w:spacing w:val="-11"/>
      <w:sz w:val="40"/>
      <w:szCs w:val="16"/>
      <w:lang w:bidi="en-US"/>
    </w:rPr>
  </w:style>
  <w:style w:type="character" w:customStyle="1" w:styleId="Ttulo4Car">
    <w:name w:val="Título 4 Car"/>
    <w:aliases w:val="Heading 4 Job Title Car"/>
    <w:basedOn w:val="Fuentedeprrafopredeter"/>
    <w:link w:val="Ttulo4"/>
    <w:uiPriority w:val="9"/>
    <w:semiHidden/>
    <w:rsid w:val="00A82D03"/>
    <w:rPr>
      <w:rFonts w:ascii="Arial Nova" w:eastAsia="Arial" w:hAnsi="Arial Nova" w:cs="Arial"/>
      <w:b/>
      <w:bCs/>
      <w:color w:val="231F20"/>
      <w:sz w:val="23"/>
      <w:szCs w:val="16"/>
      <w:lang w:bidi="en-US"/>
    </w:rPr>
  </w:style>
  <w:style w:type="paragraph" w:customStyle="1" w:styleId="Informacindecontactodecuerpo">
    <w:name w:val="Información de contacto de cuerpo"/>
    <w:basedOn w:val="Textoindependiente"/>
    <w:qFormat/>
    <w:rsid w:val="00F148F1"/>
    <w:pPr>
      <w:spacing w:before="40" w:after="0"/>
    </w:pPr>
    <w:rPr>
      <w:color w:val="auto"/>
    </w:rPr>
  </w:style>
  <w:style w:type="paragraph" w:customStyle="1" w:styleId="Vietasdeaptitudes">
    <w:name w:val="Viñetas de aptitudes"/>
    <w:basedOn w:val="Aptitudesenvietas"/>
    <w:semiHidden/>
    <w:qFormat/>
    <w:rsid w:val="00F148F1"/>
    <w:pPr>
      <w:spacing w:before="0" w:after="240" w:line="254" w:lineRule="auto"/>
    </w:pPr>
    <w:rPr>
      <w:sz w:val="22"/>
    </w:rPr>
  </w:style>
  <w:style w:type="paragraph" w:customStyle="1" w:styleId="Aptitudesenvietas">
    <w:name w:val="Aptitudes en viñetas"/>
    <w:basedOn w:val="Informacindecontactodecuerpo"/>
    <w:semiHidden/>
    <w:qFormat/>
    <w:rsid w:val="00EF10F2"/>
    <w:pPr>
      <w:numPr>
        <w:numId w:val="5"/>
      </w:numPr>
    </w:pPr>
  </w:style>
  <w:style w:type="paragraph" w:styleId="Ttulo">
    <w:name w:val="Title"/>
    <w:basedOn w:val="Normal"/>
    <w:next w:val="Normal"/>
    <w:link w:val="TtuloCar"/>
    <w:uiPriority w:val="10"/>
    <w:qFormat/>
    <w:rsid w:val="00172BC0"/>
    <w:pPr>
      <w:spacing w:before="27" w:line="216" w:lineRule="auto"/>
      <w:outlineLvl w:val="0"/>
    </w:pPr>
    <w:rPr>
      <w:rFonts w:asciiTheme="majorHAnsi" w:hAnsiTheme="majorHAnsi"/>
      <w:b/>
      <w:sz w:val="96"/>
    </w:rPr>
  </w:style>
  <w:style w:type="character" w:customStyle="1" w:styleId="TtuloCar">
    <w:name w:val="Título Car"/>
    <w:basedOn w:val="Fuentedeprrafopredeter"/>
    <w:link w:val="Ttulo"/>
    <w:uiPriority w:val="10"/>
    <w:rsid w:val="00172BC0"/>
    <w:rPr>
      <w:rFonts w:asciiTheme="majorHAnsi" w:eastAsia="Arial" w:hAnsiTheme="majorHAnsi" w:cs="Arial"/>
      <w:b/>
      <w:color w:val="231F20"/>
      <w:sz w:val="96"/>
      <w:szCs w:val="16"/>
      <w:lang w:bidi="en-US"/>
    </w:rPr>
  </w:style>
  <w:style w:type="character" w:customStyle="1" w:styleId="Ubicacindeltrabajoencursiva">
    <w:name w:val="Ubicación del trabajo en cursiva"/>
    <w:basedOn w:val="Fuentedeprrafopredeter"/>
    <w:uiPriority w:val="1"/>
    <w:semiHidden/>
    <w:qFormat/>
    <w:rsid w:val="00EF10F2"/>
    <w:rPr>
      <w:i/>
      <w:iCs/>
    </w:rPr>
  </w:style>
  <w:style w:type="character" w:customStyle="1" w:styleId="Trabajoencursiva">
    <w:name w:val="Trabajo en cursiva"/>
    <w:basedOn w:val="Fuentedeprrafopredeter"/>
    <w:uiPriority w:val="1"/>
    <w:semiHidden/>
    <w:qFormat/>
    <w:rsid w:val="00EF10F2"/>
    <w:rPr>
      <w:i/>
      <w:iCs/>
    </w:rPr>
  </w:style>
  <w:style w:type="paragraph" w:customStyle="1" w:styleId="Cuerpo">
    <w:name w:val="Cuerpo"/>
    <w:basedOn w:val="Normal"/>
    <w:uiPriority w:val="99"/>
    <w:semiHidden/>
    <w:rsid w:val="00EF10F2"/>
    <w:pPr>
      <w:widowControl/>
      <w:adjustRightInd w:val="0"/>
      <w:spacing w:before="43" w:line="200" w:lineRule="atLeast"/>
      <w:textAlignment w:val="center"/>
    </w:pPr>
    <w:rPr>
      <w:rFonts w:eastAsiaTheme="minorHAnsi"/>
      <w:color w:val="000000"/>
      <w:lang w:bidi="ar-SA"/>
    </w:rPr>
  </w:style>
  <w:style w:type="paragraph" w:customStyle="1" w:styleId="Vietasdecuerpo">
    <w:name w:val="Viñetas de cuerpo"/>
    <w:basedOn w:val="Cuerpo"/>
    <w:uiPriority w:val="99"/>
    <w:semiHidden/>
    <w:rsid w:val="00EF10F2"/>
    <w:pPr>
      <w:ind w:left="180" w:hanging="180"/>
    </w:pPr>
  </w:style>
  <w:style w:type="paragraph" w:styleId="Subttulo">
    <w:name w:val="Subtitle"/>
    <w:basedOn w:val="Ttulo2"/>
    <w:next w:val="Normal"/>
    <w:link w:val="SubttuloCar"/>
    <w:uiPriority w:val="11"/>
    <w:semiHidden/>
    <w:qFormat/>
    <w:rsid w:val="00A82D03"/>
    <w:pPr>
      <w:spacing w:line="240" w:lineRule="auto"/>
    </w:pPr>
    <w:rPr>
      <w:rFonts w:asciiTheme="majorHAnsi" w:hAnsiTheme="majorHAnsi"/>
    </w:rPr>
  </w:style>
  <w:style w:type="character" w:customStyle="1" w:styleId="SubttuloCar">
    <w:name w:val="Subtítulo Car"/>
    <w:basedOn w:val="Fuentedeprrafopredeter"/>
    <w:link w:val="Subttulo"/>
    <w:uiPriority w:val="11"/>
    <w:semiHidden/>
    <w:rsid w:val="00F148F1"/>
    <w:rPr>
      <w:rFonts w:asciiTheme="majorHAnsi" w:eastAsia="Arial" w:hAnsiTheme="majorHAnsi" w:cs="Arial"/>
      <w:color w:val="231F20"/>
      <w:sz w:val="43"/>
      <w:szCs w:val="16"/>
      <w:lang w:bidi="en-US"/>
    </w:rPr>
  </w:style>
  <w:style w:type="character" w:styleId="Textodelmarcadordeposicin">
    <w:name w:val="Placeholder Text"/>
    <w:basedOn w:val="Fuentedeprrafopredeter"/>
    <w:uiPriority w:val="99"/>
    <w:semiHidden/>
    <w:rsid w:val="00F5689F"/>
    <w:rPr>
      <w:color w:val="808080"/>
    </w:rPr>
  </w:style>
  <w:style w:type="table" w:styleId="Tablaconcuadrcula">
    <w:name w:val="Table Grid"/>
    <w:basedOn w:val="Tablanormal"/>
    <w:uiPriority w:val="39"/>
    <w:rsid w:val="00F56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rsid w:val="00F5689F"/>
    <w:rPr>
      <w:color w:val="4495A2" w:themeColor="hyperlink"/>
      <w:u w:val="single"/>
    </w:rPr>
  </w:style>
  <w:style w:type="character" w:styleId="Mencinsinresolver">
    <w:name w:val="Unresolved Mention"/>
    <w:basedOn w:val="Fuentedeprrafopredeter"/>
    <w:uiPriority w:val="99"/>
    <w:semiHidden/>
    <w:unhideWhenUsed/>
    <w:rsid w:val="00F5689F"/>
    <w:rPr>
      <w:color w:val="605E5C"/>
      <w:shd w:val="clear" w:color="auto" w:fill="E1DFDD"/>
    </w:rPr>
  </w:style>
  <w:style w:type="paragraph" w:customStyle="1" w:styleId="EncabezadodeObjetivo">
    <w:name w:val="Encabezado de Objetivo"/>
    <w:basedOn w:val="Normal"/>
    <w:semiHidden/>
    <w:qFormat/>
    <w:rsid w:val="00913A01"/>
    <w:pPr>
      <w:spacing w:before="240"/>
    </w:pPr>
    <w:rPr>
      <w:b/>
      <w:bCs/>
      <w:color w:val="auto"/>
      <w:szCs w:val="20"/>
    </w:rPr>
  </w:style>
  <w:style w:type="paragraph" w:customStyle="1" w:styleId="Intervalodefechas">
    <w:name w:val="Intervalo de fechas"/>
    <w:basedOn w:val="Normal"/>
    <w:semiHidden/>
    <w:qFormat/>
    <w:rsid w:val="00702223"/>
    <w:pPr>
      <w:spacing w:before="240" w:line="240" w:lineRule="auto"/>
    </w:pPr>
    <w:rPr>
      <w:szCs w:val="24"/>
    </w:rPr>
  </w:style>
  <w:style w:type="paragraph" w:customStyle="1" w:styleId="Puesto">
    <w:name w:val="Puesto"/>
    <w:basedOn w:val="Normal"/>
    <w:semiHidden/>
    <w:qFormat/>
    <w:rsid w:val="00CC77D2"/>
    <w:pPr>
      <w:spacing w:before="100" w:line="240" w:lineRule="auto"/>
    </w:pPr>
    <w:rPr>
      <w:rFonts w:asciiTheme="majorHAnsi" w:hAnsiTheme="majorHAnsi"/>
    </w:rPr>
  </w:style>
  <w:style w:type="character" w:customStyle="1" w:styleId="Textoverde">
    <w:name w:val="Texto verde"/>
    <w:uiPriority w:val="1"/>
    <w:qFormat/>
    <w:rsid w:val="00390F23"/>
    <w:rPr>
      <w:color w:val="7CA655" w:themeColor="text2"/>
    </w:rPr>
  </w:style>
  <w:style w:type="paragraph" w:customStyle="1" w:styleId="Descripcindeltrabajo">
    <w:name w:val="Descripción del trabajo"/>
    <w:basedOn w:val="Normal"/>
    <w:semiHidden/>
    <w:qFormat/>
    <w:rsid w:val="00CC77D2"/>
    <w:pPr>
      <w:spacing w:after="600" w:line="240" w:lineRule="auto"/>
    </w:pPr>
  </w:style>
  <w:style w:type="paragraph" w:customStyle="1" w:styleId="Nombredelaescuela">
    <w:name w:val="Nombre de la escuela"/>
    <w:basedOn w:val="Normal"/>
    <w:semiHidden/>
    <w:qFormat/>
    <w:rsid w:val="00D87E03"/>
    <w:pPr>
      <w:spacing w:before="0" w:line="240" w:lineRule="auto"/>
    </w:pPr>
    <w:rPr>
      <w:szCs w:val="20"/>
    </w:rPr>
  </w:style>
  <w:style w:type="paragraph" w:customStyle="1" w:styleId="Titulacin">
    <w:name w:val="Titulación"/>
    <w:basedOn w:val="Normal"/>
    <w:semiHidden/>
    <w:qFormat/>
    <w:rsid w:val="00702223"/>
    <w:pPr>
      <w:spacing w:before="0" w:line="240" w:lineRule="auto"/>
    </w:pPr>
    <w:rPr>
      <w:b/>
    </w:rPr>
  </w:style>
  <w:style w:type="character" w:customStyle="1" w:styleId="TextoindependienteCar">
    <w:name w:val="Texto independiente Car"/>
    <w:basedOn w:val="Fuentedeprrafopredeter"/>
    <w:link w:val="Textoindependiente"/>
    <w:uiPriority w:val="1"/>
    <w:semiHidden/>
    <w:rsid w:val="00C85B84"/>
    <w:rPr>
      <w:rFonts w:eastAsia="Arial" w:cs="Arial"/>
      <w:color w:val="231F20"/>
      <w:sz w:val="16"/>
      <w:szCs w:val="16"/>
      <w:lang w:bidi="en-US"/>
    </w:rPr>
  </w:style>
  <w:style w:type="paragraph" w:customStyle="1" w:styleId="Objetivo">
    <w:name w:val="Objetivo"/>
    <w:basedOn w:val="Normal"/>
    <w:semiHidden/>
    <w:qFormat/>
    <w:rsid w:val="00913A01"/>
    <w:pPr>
      <w:spacing w:before="240" w:line="247" w:lineRule="auto"/>
    </w:pPr>
    <w:rPr>
      <w:color w:val="auto"/>
    </w:rPr>
  </w:style>
  <w:style w:type="character" w:customStyle="1" w:styleId="Textoazul">
    <w:name w:val="Texto azul"/>
    <w:uiPriority w:val="1"/>
    <w:qFormat/>
    <w:rsid w:val="00172BC0"/>
    <w:rPr>
      <w:color w:val="A9D4DB" w:themeColor="accent1"/>
    </w:rPr>
  </w:style>
  <w:style w:type="paragraph" w:customStyle="1" w:styleId="Compaa">
    <w:name w:val="Compañía"/>
    <w:basedOn w:val="Normal"/>
    <w:semiHidden/>
    <w:qFormat/>
    <w:rsid w:val="00721C3B"/>
    <w:rPr>
      <w:rFonts w:asciiTheme="majorHAnsi" w:hAnsiTheme="majorHAnsi"/>
      <w:sz w:val="26"/>
    </w:rPr>
  </w:style>
  <w:style w:type="character" w:customStyle="1" w:styleId="Textomagenta">
    <w:name w:val="Texto magenta"/>
    <w:uiPriority w:val="1"/>
    <w:qFormat/>
    <w:rsid w:val="00762950"/>
    <w:rPr>
      <w:color w:val="AA5881" w:themeColor="accent4"/>
    </w:rPr>
  </w:style>
  <w:style w:type="character" w:customStyle="1" w:styleId="Textogris">
    <w:name w:val="Texto gris"/>
    <w:uiPriority w:val="1"/>
    <w:qFormat/>
    <w:rsid w:val="00DD38E7"/>
    <w:rPr>
      <w:color w:val="808080" w:themeColor="background1" w:themeShade="80"/>
    </w:rPr>
  </w:style>
  <w:style w:type="paragraph" w:styleId="Encabezado">
    <w:name w:val="header"/>
    <w:basedOn w:val="Normal"/>
    <w:link w:val="EncabezadoCar"/>
    <w:uiPriority w:val="99"/>
    <w:semiHidden/>
    <w:rsid w:val="003D37DA"/>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semiHidden/>
    <w:rsid w:val="00DD38E7"/>
    <w:rPr>
      <w:rFonts w:eastAsia="Arial" w:cs="Arial"/>
      <w:color w:val="231F20"/>
      <w:sz w:val="18"/>
      <w:szCs w:val="16"/>
      <w:lang w:bidi="en-US"/>
    </w:rPr>
  </w:style>
  <w:style w:type="paragraph" w:styleId="Piedepgina">
    <w:name w:val="footer"/>
    <w:basedOn w:val="Normal"/>
    <w:link w:val="PiedepginaCar"/>
    <w:uiPriority w:val="99"/>
    <w:semiHidden/>
    <w:rsid w:val="003D37DA"/>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semiHidden/>
    <w:rsid w:val="00DD38E7"/>
    <w:rPr>
      <w:rFonts w:eastAsia="Arial" w:cs="Arial"/>
      <w:color w:val="231F20"/>
      <w:sz w:val="18"/>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824046">
      <w:bodyDiv w:val="1"/>
      <w:marLeft w:val="0"/>
      <w:marRight w:val="0"/>
      <w:marTop w:val="0"/>
      <w:marBottom w:val="0"/>
      <w:divBdr>
        <w:top w:val="none" w:sz="0" w:space="0" w:color="auto"/>
        <w:left w:val="none" w:sz="0" w:space="0" w:color="auto"/>
        <w:bottom w:val="none" w:sz="0" w:space="0" w:color="auto"/>
        <w:right w:val="none" w:sz="0" w:space="0" w:color="auto"/>
      </w:divBdr>
      <w:divsChild>
        <w:div w:id="768352819">
          <w:marLeft w:val="0"/>
          <w:marRight w:val="0"/>
          <w:marTop w:val="0"/>
          <w:marBottom w:val="0"/>
          <w:divBdr>
            <w:top w:val="none" w:sz="0" w:space="0" w:color="auto"/>
            <w:left w:val="none" w:sz="0" w:space="0" w:color="auto"/>
            <w:bottom w:val="none" w:sz="0" w:space="0" w:color="auto"/>
            <w:right w:val="none" w:sz="0" w:space="0" w:color="auto"/>
          </w:divBdr>
          <w:divsChild>
            <w:div w:id="16380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ama\AppData\Roaming\Microsoft\Templates\Carta%20de%20presentaci&#243;n%20geom&#233;trica.dotx" TargetMode="External"/></Relationships>
</file>

<file path=word/theme/theme1.xml><?xml version="1.0" encoding="utf-8"?>
<a:theme xmlns:a="http://schemas.openxmlformats.org/drawingml/2006/main" name="Office Theme">
  <a:themeElements>
    <a:clrScheme name="Swiss Design">
      <a:dk1>
        <a:sysClr val="windowText" lastClr="000000"/>
      </a:dk1>
      <a:lt1>
        <a:sysClr val="window" lastClr="FFFFFF"/>
      </a:lt1>
      <a:dk2>
        <a:srgbClr val="7CA655"/>
      </a:dk2>
      <a:lt2>
        <a:srgbClr val="E4E4E4"/>
      </a:lt2>
      <a:accent1>
        <a:srgbClr val="A9D4DB"/>
      </a:accent1>
      <a:accent2>
        <a:srgbClr val="FBE284"/>
      </a:accent2>
      <a:accent3>
        <a:srgbClr val="4495A2"/>
      </a:accent3>
      <a:accent4>
        <a:srgbClr val="AA5881"/>
      </a:accent4>
      <a:accent5>
        <a:srgbClr val="E06742"/>
      </a:accent5>
      <a:accent6>
        <a:srgbClr val="F9D448"/>
      </a:accent6>
      <a:hlink>
        <a:srgbClr val="4495A2"/>
      </a:hlink>
      <a:folHlink>
        <a:srgbClr val="AA5881"/>
      </a:folHlink>
    </a:clrScheme>
    <a:fontScheme name="Custom 10">
      <a:majorFont>
        <a:latin typeface="Franklin Gothic Medium"/>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765B45-3548-4F24-84B3-1C2A60F77AE0}">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D294896-D3DD-445A-8924-9B0373027BFD}">
  <ds:schemaRefs>
    <ds:schemaRef ds:uri="http://schemas.microsoft.com/sharepoint/v3/contenttype/forms"/>
  </ds:schemaRefs>
</ds:datastoreItem>
</file>

<file path=customXml/itemProps3.xml><?xml version="1.0" encoding="utf-8"?>
<ds:datastoreItem xmlns:ds="http://schemas.openxmlformats.org/officeDocument/2006/customXml" ds:itemID="{06032B5F-638B-4221-AEBD-D34180AB83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Carta de presentación geométrica</Template>
  <TotalTime>0</TotalTime>
  <Pages>22</Pages>
  <Words>2694</Words>
  <Characters>14821</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2023-08-24T01:12:00Z</dcterms:created>
  <dcterms:modified xsi:type="dcterms:W3CDTF">2023-08-25T01:45:00Z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